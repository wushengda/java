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D82" w:rsidRDefault="00900D82" w:rsidP="00900D82"/>
    <w:p w:rsidR="009D0005" w:rsidRDefault="009D0005" w:rsidP="00900D82"/>
    <w:p w:rsidR="009D0005" w:rsidRDefault="009D0005" w:rsidP="00900D82"/>
    <w:p w:rsidR="009D0005" w:rsidRDefault="009D0005" w:rsidP="00900D82"/>
    <w:p w:rsidR="009D0005" w:rsidRDefault="009D0005" w:rsidP="00900D82"/>
    <w:p w:rsidR="009D0005" w:rsidRDefault="009D0005" w:rsidP="00900D82"/>
    <w:p w:rsidR="009D0005" w:rsidRDefault="009D0005" w:rsidP="00900D82"/>
    <w:p w:rsidR="00F97878" w:rsidRDefault="0008661D" w:rsidP="0008661D">
      <w:pPr>
        <w:pStyle w:val="a3"/>
        <w:rPr>
          <w:sz w:val="44"/>
          <w:szCs w:val="44"/>
        </w:rPr>
      </w:pPr>
      <w:r w:rsidRPr="00B21A74">
        <w:rPr>
          <w:rFonts w:hint="eastAsia"/>
          <w:sz w:val="44"/>
          <w:szCs w:val="44"/>
        </w:rPr>
        <w:t>前台WEB</w:t>
      </w:r>
      <w:r w:rsidR="00854CD4">
        <w:rPr>
          <w:rFonts w:hint="eastAsia"/>
          <w:sz w:val="44"/>
          <w:szCs w:val="44"/>
        </w:rPr>
        <w:t>层</w:t>
      </w:r>
      <w:r w:rsidRPr="00B21A74">
        <w:rPr>
          <w:rFonts w:hint="eastAsia"/>
          <w:sz w:val="44"/>
          <w:szCs w:val="44"/>
        </w:rPr>
        <w:t>框架</w:t>
      </w:r>
      <w:r w:rsidRPr="00B21A74">
        <w:rPr>
          <w:sz w:val="44"/>
          <w:szCs w:val="44"/>
        </w:rPr>
        <w:t>功能</w:t>
      </w:r>
      <w:r w:rsidR="00E34C23">
        <w:rPr>
          <w:rFonts w:hint="eastAsia"/>
          <w:sz w:val="44"/>
          <w:szCs w:val="44"/>
        </w:rPr>
        <w:t>和开发</w:t>
      </w:r>
      <w:r w:rsidRPr="00B21A74">
        <w:rPr>
          <w:sz w:val="44"/>
          <w:szCs w:val="44"/>
        </w:rPr>
        <w:t>说明</w:t>
      </w:r>
    </w:p>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DE7EB1" w:rsidRDefault="00DE7EB1" w:rsidP="004A33D8"/>
    <w:p w:rsidR="00DE7EB1" w:rsidRDefault="00DE7EB1" w:rsidP="004A33D8"/>
    <w:p w:rsidR="004A33D8" w:rsidRDefault="004A33D8" w:rsidP="004A33D8"/>
    <w:p w:rsidR="004A33D8" w:rsidRDefault="004A33D8" w:rsidP="004A33D8"/>
    <w:p w:rsidR="004A33D8" w:rsidRDefault="004A33D8" w:rsidP="004A33D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4500"/>
      </w:tblGrid>
      <w:tr w:rsidR="00BF3994" w:rsidTr="00320B47">
        <w:trPr>
          <w:jc w:val="center"/>
        </w:trPr>
        <w:tc>
          <w:tcPr>
            <w:tcW w:w="1620" w:type="dxa"/>
          </w:tcPr>
          <w:p w:rsidR="00BF3994" w:rsidRDefault="00BF3994" w:rsidP="00320B47">
            <w:pPr>
              <w:spacing w:line="360" w:lineRule="auto"/>
            </w:pPr>
            <w:r>
              <w:rPr>
                <w:rFonts w:hint="eastAsia"/>
              </w:rPr>
              <w:t>版本号</w:t>
            </w:r>
          </w:p>
        </w:tc>
        <w:tc>
          <w:tcPr>
            <w:tcW w:w="4500" w:type="dxa"/>
          </w:tcPr>
          <w:p w:rsidR="00BF3994" w:rsidRDefault="00BF3994" w:rsidP="00320B47">
            <w:pPr>
              <w:spacing w:line="360" w:lineRule="auto"/>
            </w:pPr>
            <w:r>
              <w:rPr>
                <w:rFonts w:hint="eastAsia"/>
              </w:rPr>
              <w:t>0.1</w:t>
            </w:r>
          </w:p>
        </w:tc>
      </w:tr>
      <w:tr w:rsidR="00BF3994" w:rsidTr="00320B47">
        <w:trPr>
          <w:jc w:val="center"/>
        </w:trPr>
        <w:tc>
          <w:tcPr>
            <w:tcW w:w="1620" w:type="dxa"/>
          </w:tcPr>
          <w:p w:rsidR="00BF3994" w:rsidRDefault="00BF3994" w:rsidP="00320B47">
            <w:pPr>
              <w:spacing w:line="360" w:lineRule="auto"/>
            </w:pPr>
            <w:r>
              <w:rPr>
                <w:rFonts w:hint="eastAsia"/>
              </w:rPr>
              <w:t>文档标识</w:t>
            </w:r>
          </w:p>
        </w:tc>
        <w:tc>
          <w:tcPr>
            <w:tcW w:w="4500" w:type="dxa"/>
          </w:tcPr>
          <w:p w:rsidR="00BF3994" w:rsidRDefault="00BF3994" w:rsidP="00320B47">
            <w:pPr>
              <w:spacing w:line="360" w:lineRule="auto"/>
            </w:pPr>
          </w:p>
        </w:tc>
      </w:tr>
      <w:tr w:rsidR="00BF3994" w:rsidTr="00320B47">
        <w:trPr>
          <w:jc w:val="center"/>
        </w:trPr>
        <w:tc>
          <w:tcPr>
            <w:tcW w:w="1620" w:type="dxa"/>
          </w:tcPr>
          <w:p w:rsidR="00BF3994" w:rsidRDefault="00BF3994" w:rsidP="00320B47">
            <w:pPr>
              <w:spacing w:line="360" w:lineRule="auto"/>
            </w:pPr>
            <w:r>
              <w:rPr>
                <w:rFonts w:hint="eastAsia"/>
              </w:rPr>
              <w:t>日期</w:t>
            </w:r>
          </w:p>
        </w:tc>
        <w:tc>
          <w:tcPr>
            <w:tcW w:w="4500" w:type="dxa"/>
          </w:tcPr>
          <w:p w:rsidR="00BF3994" w:rsidRDefault="00BF3994" w:rsidP="00BF3994">
            <w:pPr>
              <w:spacing w:line="360" w:lineRule="auto"/>
            </w:pPr>
            <w:bookmarkStart w:id="0" w:name="Date"/>
            <w:r>
              <w:rPr>
                <w:rFonts w:hint="eastAsia"/>
              </w:rPr>
              <w:t>2016年</w:t>
            </w:r>
            <w:r>
              <w:t>10</w:t>
            </w:r>
            <w:r>
              <w:rPr>
                <w:rFonts w:hint="eastAsia"/>
              </w:rPr>
              <w:t>月1</w:t>
            </w:r>
            <w:r>
              <w:t>3</w:t>
            </w:r>
            <w:r>
              <w:rPr>
                <w:rFonts w:hint="eastAsia"/>
              </w:rPr>
              <w:t>日</w:t>
            </w:r>
            <w:bookmarkEnd w:id="0"/>
          </w:p>
        </w:tc>
      </w:tr>
    </w:tbl>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Default="004A33D8" w:rsidP="004A33D8"/>
    <w:p w:rsidR="004A33D8" w:rsidRPr="00453D0F" w:rsidRDefault="004A33D8" w:rsidP="004A33D8"/>
    <w:p w:rsidR="004A33D8" w:rsidRPr="00F243B2" w:rsidRDefault="009909A3" w:rsidP="00821402">
      <w:pPr>
        <w:pStyle w:val="1"/>
        <w:numPr>
          <w:ilvl w:val="0"/>
          <w:numId w:val="1"/>
        </w:numPr>
        <w:rPr>
          <w:rFonts w:ascii="宋体" w:eastAsia="宋体" w:hAnsi="宋体"/>
          <w:sz w:val="32"/>
          <w:szCs w:val="32"/>
        </w:rPr>
      </w:pPr>
      <w:r w:rsidRPr="00F243B2">
        <w:rPr>
          <w:rFonts w:ascii="宋体" w:eastAsia="宋体" w:hAnsi="宋体" w:hint="eastAsia"/>
          <w:sz w:val="32"/>
          <w:szCs w:val="32"/>
        </w:rPr>
        <w:t>总体</w:t>
      </w:r>
      <w:r w:rsidR="00894182" w:rsidRPr="00F243B2">
        <w:rPr>
          <w:rFonts w:ascii="宋体" w:eastAsia="宋体" w:hAnsi="宋体"/>
          <w:sz w:val="32"/>
          <w:szCs w:val="32"/>
        </w:rPr>
        <w:t>概况</w:t>
      </w:r>
    </w:p>
    <w:p w:rsidR="00407532" w:rsidRDefault="00CF4129" w:rsidP="00F35B79">
      <w:pPr>
        <w:spacing w:line="360" w:lineRule="auto"/>
        <w:ind w:firstLine="420"/>
        <w:rPr>
          <w:rFonts w:ascii="宋体" w:eastAsia="宋体" w:hAnsi="宋体"/>
        </w:rPr>
      </w:pPr>
      <w:r>
        <w:rPr>
          <w:rFonts w:ascii="宋体" w:eastAsia="宋体" w:hAnsi="宋体" w:hint="eastAsia"/>
        </w:rPr>
        <w:t>前台WEB层涉及</w:t>
      </w:r>
      <w:r>
        <w:rPr>
          <w:rFonts w:ascii="宋体" w:eastAsia="宋体" w:hAnsi="宋体"/>
        </w:rPr>
        <w:t>到的</w:t>
      </w:r>
      <w:r w:rsidR="00826B66">
        <w:rPr>
          <w:rFonts w:ascii="宋体" w:eastAsia="宋体" w:hAnsi="宋体" w:hint="eastAsia"/>
        </w:rPr>
        <w:t>主要</w:t>
      </w:r>
      <w:r>
        <w:rPr>
          <w:rFonts w:ascii="宋体" w:eastAsia="宋体" w:hAnsi="宋体"/>
        </w:rPr>
        <w:t>框架</w:t>
      </w:r>
      <w:r w:rsidR="00433C3D">
        <w:rPr>
          <w:rFonts w:ascii="宋体" w:eastAsia="宋体" w:hAnsi="宋体" w:hint="eastAsia"/>
        </w:rPr>
        <w:t>结构如下</w:t>
      </w:r>
      <w:r w:rsidR="002E4C29">
        <w:rPr>
          <w:rFonts w:ascii="宋体" w:eastAsia="宋体" w:hAnsi="宋体"/>
        </w:rPr>
        <w:t>：</w:t>
      </w:r>
    </w:p>
    <w:p w:rsidR="006B07FD" w:rsidRDefault="00433C3D" w:rsidP="00707D87">
      <w:pPr>
        <w:ind w:firstLine="420"/>
      </w:pPr>
      <w:r>
        <w:object w:dxaOrig="9750" w:dyaOrig="81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8pt" o:ole="">
            <v:imagedata r:id="rId8" o:title=""/>
          </v:shape>
          <o:OLEObject Type="Embed" ProgID="Visio.Drawing.11" ShapeID="_x0000_i1025" DrawAspect="Content" ObjectID="_1608439885" r:id="rId9"/>
        </w:object>
      </w:r>
    </w:p>
    <w:p w:rsidR="00F25C27" w:rsidRDefault="00F25C27" w:rsidP="00821402">
      <w:pPr>
        <w:pStyle w:val="a6"/>
        <w:numPr>
          <w:ilvl w:val="0"/>
          <w:numId w:val="10"/>
        </w:numPr>
        <w:spacing w:line="360" w:lineRule="auto"/>
        <w:ind w:firstLineChars="0"/>
      </w:pPr>
      <w:r>
        <w:rPr>
          <w:rFonts w:hint="eastAsia"/>
        </w:rPr>
        <w:t>框架在</w:t>
      </w:r>
      <w:r>
        <w:t>服务端</w:t>
      </w:r>
      <w:r>
        <w:rPr>
          <w:rFonts w:hint="eastAsia"/>
        </w:rPr>
        <w:t>支持</w:t>
      </w:r>
      <w:r>
        <w:t>页面和组件模型、通过模板引擎</w:t>
      </w:r>
      <w:r>
        <w:rPr>
          <w:rFonts w:hint="eastAsia"/>
        </w:rPr>
        <w:t>支持</w:t>
      </w:r>
      <w:r>
        <w:t>页面模板和组件模板的解析</w:t>
      </w:r>
      <w:r>
        <w:rPr>
          <w:rFonts w:hint="eastAsia"/>
        </w:rPr>
        <w:t>和</w:t>
      </w:r>
      <w:r>
        <w:t>输出</w:t>
      </w:r>
      <w:r>
        <w:rPr>
          <w:rFonts w:hint="eastAsia"/>
        </w:rPr>
        <w:t>。</w:t>
      </w:r>
    </w:p>
    <w:p w:rsidR="00F25C27" w:rsidRDefault="00F25C27" w:rsidP="00821402">
      <w:pPr>
        <w:pStyle w:val="a6"/>
        <w:numPr>
          <w:ilvl w:val="0"/>
          <w:numId w:val="10"/>
        </w:numPr>
        <w:spacing w:line="360" w:lineRule="auto"/>
        <w:ind w:firstLineChars="0"/>
      </w:pPr>
      <w:r>
        <w:rPr>
          <w:rFonts w:hint="eastAsia"/>
        </w:rPr>
        <w:t>框架</w:t>
      </w:r>
      <w:r>
        <w:t>提供</w:t>
      </w:r>
      <w:r>
        <w:rPr>
          <w:rFonts w:hint="eastAsia"/>
        </w:rPr>
        <w:t>一套</w:t>
      </w:r>
      <w:r>
        <w:t>响应式</w:t>
      </w:r>
      <w:r>
        <w:rPr>
          <w:rFonts w:hint="eastAsia"/>
        </w:rPr>
        <w:t>前端UI，</w:t>
      </w:r>
      <w:r>
        <w:t>支持</w:t>
      </w:r>
      <w:r>
        <w:rPr>
          <w:rFonts w:hint="eastAsia"/>
        </w:rPr>
        <w:t>多终端</w:t>
      </w:r>
      <w:r>
        <w:t>、多平台、多浏览器兼容</w:t>
      </w:r>
    </w:p>
    <w:p w:rsidR="00F25C27" w:rsidRDefault="00F25C27" w:rsidP="00821402">
      <w:pPr>
        <w:pStyle w:val="a6"/>
        <w:numPr>
          <w:ilvl w:val="0"/>
          <w:numId w:val="10"/>
        </w:numPr>
        <w:spacing w:line="360" w:lineRule="auto"/>
        <w:ind w:firstLineChars="0"/>
      </w:pPr>
      <w:r>
        <w:rPr>
          <w:rFonts w:hint="eastAsia"/>
        </w:rPr>
        <w:t>框架提供JS脚本</w:t>
      </w:r>
      <w:r>
        <w:t>库</w:t>
      </w:r>
      <w:r>
        <w:rPr>
          <w:rFonts w:hint="eastAsia"/>
        </w:rPr>
        <w:t>，</w:t>
      </w:r>
      <w:r>
        <w:t>封装了</w:t>
      </w:r>
      <w:r>
        <w:rPr>
          <w:rFonts w:hint="eastAsia"/>
        </w:rPr>
        <w:t>DOM操作、</w:t>
      </w:r>
      <w:r>
        <w:t>事件绑定</w:t>
      </w:r>
      <w:r>
        <w:rPr>
          <w:rFonts w:hint="eastAsia"/>
        </w:rPr>
        <w:t>、与</w:t>
      </w:r>
      <w:r>
        <w:t>服务端交互等功能</w:t>
      </w:r>
    </w:p>
    <w:p w:rsidR="00F25C27" w:rsidRDefault="00F25C27" w:rsidP="00821402">
      <w:pPr>
        <w:pStyle w:val="a6"/>
        <w:numPr>
          <w:ilvl w:val="0"/>
          <w:numId w:val="10"/>
        </w:numPr>
        <w:spacing w:line="360" w:lineRule="auto"/>
        <w:ind w:firstLineChars="0"/>
      </w:pPr>
      <w:r>
        <w:rPr>
          <w:rFonts w:hint="eastAsia"/>
        </w:rPr>
        <w:t>框架</w:t>
      </w:r>
      <w:r>
        <w:t>基于组件模型和</w:t>
      </w:r>
      <w:r>
        <w:rPr>
          <w:rFonts w:hint="eastAsia"/>
        </w:rPr>
        <w:t>前端UI</w:t>
      </w:r>
      <w:r>
        <w:t>封装</w:t>
      </w:r>
      <w:r>
        <w:rPr>
          <w:rFonts w:hint="eastAsia"/>
        </w:rPr>
        <w:t>一系列</w:t>
      </w:r>
      <w:r>
        <w:t>核心</w:t>
      </w:r>
      <w:r>
        <w:rPr>
          <w:rFonts w:hint="eastAsia"/>
        </w:rPr>
        <w:t>的</w:t>
      </w:r>
      <w:r>
        <w:t>动态组件</w:t>
      </w:r>
      <w:r>
        <w:rPr>
          <w:rFonts w:hint="eastAsia"/>
        </w:rPr>
        <w:t>提供</w:t>
      </w:r>
      <w:r>
        <w:t>给</w:t>
      </w:r>
      <w:r>
        <w:rPr>
          <w:rFonts w:hint="eastAsia"/>
        </w:rPr>
        <w:t>开发</w:t>
      </w:r>
      <w:r>
        <w:t>使用</w:t>
      </w:r>
    </w:p>
    <w:p w:rsidR="00F25C27" w:rsidRPr="0076571D" w:rsidRDefault="00F25C27" w:rsidP="00821402">
      <w:pPr>
        <w:pStyle w:val="a6"/>
        <w:numPr>
          <w:ilvl w:val="0"/>
          <w:numId w:val="10"/>
        </w:numPr>
        <w:spacing w:line="360" w:lineRule="auto"/>
        <w:ind w:firstLineChars="0"/>
      </w:pPr>
      <w:r>
        <w:rPr>
          <w:rFonts w:hint="eastAsia"/>
        </w:rPr>
        <w:t>前端</w:t>
      </w:r>
      <w:r>
        <w:t>和服务端使用统一的数据总线</w:t>
      </w:r>
      <w:r>
        <w:rPr>
          <w:rFonts w:hint="eastAsia"/>
        </w:rPr>
        <w:t>(</w:t>
      </w:r>
      <w:r>
        <w:t>IData</w:t>
      </w:r>
      <w:r>
        <w:rPr>
          <w:rFonts w:hint="eastAsia"/>
        </w:rPr>
        <w:t>和IDataset)进行</w:t>
      </w:r>
      <w:r>
        <w:t>数据交互</w:t>
      </w:r>
    </w:p>
    <w:p w:rsidR="006611AC" w:rsidRPr="007F279B" w:rsidRDefault="006611AC" w:rsidP="00821402">
      <w:pPr>
        <w:pStyle w:val="a6"/>
        <w:numPr>
          <w:ilvl w:val="0"/>
          <w:numId w:val="7"/>
        </w:numPr>
        <w:spacing w:line="360" w:lineRule="auto"/>
        <w:ind w:firstLineChars="0"/>
        <w:rPr>
          <w:rFonts w:ascii="宋体" w:eastAsia="宋体" w:hAnsi="宋体"/>
        </w:rPr>
      </w:pPr>
    </w:p>
    <w:p w:rsidR="00BB61DA" w:rsidRDefault="00AE6572" w:rsidP="00821402">
      <w:pPr>
        <w:pStyle w:val="1"/>
        <w:numPr>
          <w:ilvl w:val="0"/>
          <w:numId w:val="1"/>
        </w:numPr>
        <w:rPr>
          <w:sz w:val="32"/>
          <w:szCs w:val="32"/>
        </w:rPr>
      </w:pPr>
      <w:r>
        <w:rPr>
          <w:rFonts w:hint="eastAsia"/>
          <w:sz w:val="32"/>
          <w:szCs w:val="32"/>
        </w:rPr>
        <w:lastRenderedPageBreak/>
        <w:t>前台</w:t>
      </w:r>
      <w:r>
        <w:rPr>
          <w:sz w:val="32"/>
          <w:szCs w:val="32"/>
        </w:rPr>
        <w:t>界面</w:t>
      </w:r>
      <w:r w:rsidR="000D1273" w:rsidRPr="00A42058">
        <w:rPr>
          <w:rFonts w:hint="eastAsia"/>
          <w:sz w:val="32"/>
          <w:szCs w:val="32"/>
        </w:rPr>
        <w:t>框架</w:t>
      </w:r>
    </w:p>
    <w:p w:rsidR="007F4AFC" w:rsidRPr="007F4AFC" w:rsidRDefault="007F4AFC" w:rsidP="007A7D97">
      <w:pPr>
        <w:spacing w:line="360" w:lineRule="auto"/>
        <w:ind w:firstLine="420"/>
      </w:pPr>
      <w:r>
        <w:rPr>
          <w:rFonts w:hint="eastAsia"/>
        </w:rPr>
        <w:t>前台</w:t>
      </w:r>
      <w:r w:rsidR="00144D0F">
        <w:t>界面框架</w:t>
      </w:r>
      <w:r w:rsidR="00580EF1">
        <w:rPr>
          <w:rFonts w:hint="eastAsia"/>
        </w:rPr>
        <w:t>基于</w:t>
      </w:r>
      <w:r w:rsidR="00C71FFE">
        <w:t>模板化</w:t>
      </w:r>
      <w:r w:rsidR="00C71FFE">
        <w:rPr>
          <w:rFonts w:hint="eastAsia"/>
        </w:rPr>
        <w:t>、</w:t>
      </w:r>
      <w:r w:rsidR="00C71FFE">
        <w:t>组件化</w:t>
      </w:r>
      <w:r w:rsidR="00580EF1">
        <w:t>技术实现</w:t>
      </w:r>
      <w:r w:rsidR="007E3750">
        <w:rPr>
          <w:rFonts w:hint="eastAsia"/>
        </w:rPr>
        <w:t>界面生成和</w:t>
      </w:r>
      <w:r w:rsidR="00B661FB">
        <w:rPr>
          <w:rFonts w:hint="eastAsia"/>
        </w:rPr>
        <w:t>界面组装</w:t>
      </w:r>
      <w:r w:rsidR="007A7D97">
        <w:rPr>
          <w:rFonts w:hint="eastAsia"/>
        </w:rPr>
        <w:t>。</w:t>
      </w:r>
    </w:p>
    <w:p w:rsidR="005D6410" w:rsidRDefault="005D6410" w:rsidP="0076571D"/>
    <w:p w:rsidR="00C44424" w:rsidRPr="00C44424" w:rsidRDefault="00C44424" w:rsidP="00821402">
      <w:pPr>
        <w:pStyle w:val="2"/>
        <w:numPr>
          <w:ilvl w:val="0"/>
          <w:numId w:val="2"/>
        </w:numPr>
      </w:pPr>
      <w:r>
        <w:rPr>
          <w:rFonts w:hint="eastAsia"/>
        </w:rPr>
        <w:t>运行流程</w:t>
      </w:r>
    </w:p>
    <w:p w:rsidR="00C44424" w:rsidRDefault="00C44424" w:rsidP="00D24340">
      <w:pPr>
        <w:jc w:val="center"/>
      </w:pPr>
      <w:r>
        <w:object w:dxaOrig="1472" w:dyaOrig="7425">
          <v:shape id="_x0000_i1026" type="#_x0000_t75" style="width:73.5pt;height:371pt" o:ole="">
            <v:imagedata r:id="rId10" o:title=""/>
          </v:shape>
          <o:OLEObject Type="Embed" ProgID="Visio.Drawing.11" ShapeID="_x0000_i1026" DrawAspect="Content" ObjectID="_1608439886" r:id="rId11"/>
        </w:object>
      </w:r>
    </w:p>
    <w:p w:rsidR="00D24340" w:rsidRDefault="00D24340" w:rsidP="00821402">
      <w:pPr>
        <w:pStyle w:val="a6"/>
        <w:numPr>
          <w:ilvl w:val="0"/>
          <w:numId w:val="27"/>
        </w:numPr>
        <w:ind w:firstLineChars="0"/>
        <w:jc w:val="center"/>
      </w:pPr>
      <w:r>
        <w:rPr>
          <w:rFonts w:hint="eastAsia"/>
        </w:rPr>
        <w:t>总体流程</w:t>
      </w:r>
    </w:p>
    <w:p w:rsidR="003525C3" w:rsidRDefault="003525C3" w:rsidP="003525C3">
      <w:pPr>
        <w:spacing w:line="360" w:lineRule="auto"/>
      </w:pPr>
    </w:p>
    <w:p w:rsidR="003525C3" w:rsidRDefault="003525C3" w:rsidP="003525C3">
      <w:pPr>
        <w:spacing w:line="360" w:lineRule="auto"/>
        <w:jc w:val="center"/>
      </w:pPr>
      <w:r>
        <w:object w:dxaOrig="4064" w:dyaOrig="7567">
          <v:shape id="_x0000_i1027" type="#_x0000_t75" style="width:203.5pt;height:378.5pt" o:ole="">
            <v:imagedata r:id="rId12" o:title=""/>
          </v:shape>
          <o:OLEObject Type="Embed" ProgID="Visio.Drawing.11" ShapeID="_x0000_i1027" DrawAspect="Content" ObjectID="_1608439887" r:id="rId13"/>
        </w:object>
      </w:r>
    </w:p>
    <w:p w:rsidR="003525C3" w:rsidRDefault="003525C3" w:rsidP="003525C3">
      <w:pPr>
        <w:spacing w:line="360" w:lineRule="auto"/>
        <w:ind w:left="2940" w:firstLine="420"/>
      </w:pPr>
      <w:r>
        <w:t>(b)</w:t>
      </w:r>
      <w:r>
        <w:rPr>
          <w:rFonts w:hint="eastAsia"/>
        </w:rPr>
        <w:t>获取页面对象</w:t>
      </w:r>
    </w:p>
    <w:p w:rsidR="003525C3" w:rsidRDefault="003525C3" w:rsidP="003525C3">
      <w:pPr>
        <w:pStyle w:val="a6"/>
        <w:ind w:left="360" w:firstLineChars="0" w:firstLine="0"/>
      </w:pPr>
    </w:p>
    <w:p w:rsidR="009D5277" w:rsidRDefault="009D5277" w:rsidP="00C44424"/>
    <w:p w:rsidR="009D5277" w:rsidRDefault="009D5277" w:rsidP="00821402">
      <w:pPr>
        <w:pStyle w:val="a6"/>
        <w:numPr>
          <w:ilvl w:val="0"/>
          <w:numId w:val="20"/>
        </w:numPr>
        <w:spacing w:line="360" w:lineRule="auto"/>
        <w:ind w:firstLineChars="0"/>
      </w:pPr>
      <w:r>
        <w:rPr>
          <w:rFonts w:hint="eastAsia"/>
        </w:rPr>
        <w:t>启动应用服务器，加载部署的</w:t>
      </w:r>
      <w:r>
        <w:t>WEB</w:t>
      </w:r>
      <w:r>
        <w:rPr>
          <w:rFonts w:hint="eastAsia"/>
        </w:rPr>
        <w:t>应用</w:t>
      </w:r>
    </w:p>
    <w:p w:rsidR="009D5277" w:rsidRDefault="009D5277" w:rsidP="00821402">
      <w:pPr>
        <w:pStyle w:val="a6"/>
        <w:numPr>
          <w:ilvl w:val="0"/>
          <w:numId w:val="20"/>
        </w:numPr>
        <w:spacing w:line="360" w:lineRule="auto"/>
        <w:ind w:firstLineChars="0"/>
      </w:pPr>
      <w:r>
        <w:t>WEB</w:t>
      </w:r>
      <w:r>
        <w:rPr>
          <w:rFonts w:hint="eastAsia"/>
        </w:rPr>
        <w:t>应用寻找部署描述符（</w:t>
      </w:r>
      <w:r>
        <w:t>web.xml</w:t>
      </w:r>
      <w:r>
        <w:rPr>
          <w:rFonts w:hint="eastAsia"/>
        </w:rPr>
        <w:t>），做为程序运行的入口</w:t>
      </w:r>
      <w:r>
        <w:t>,</w:t>
      </w:r>
      <w:r>
        <w:rPr>
          <w:rFonts w:hint="eastAsia"/>
        </w:rPr>
        <w:t>并加载</w:t>
      </w:r>
      <w:r>
        <w:t>servlet</w:t>
      </w:r>
      <w:r>
        <w:rPr>
          <w:rFonts w:hint="eastAsia"/>
        </w:rPr>
        <w:t>、</w:t>
      </w:r>
      <w:r>
        <w:t>filter</w:t>
      </w:r>
      <w:r>
        <w:rPr>
          <w:rFonts w:hint="eastAsia"/>
        </w:rPr>
        <w:t>、</w:t>
      </w:r>
      <w:r>
        <w:t>monitor</w:t>
      </w:r>
      <w:r>
        <w:rPr>
          <w:rFonts w:hint="eastAsia"/>
        </w:rPr>
        <w:t>、</w:t>
      </w:r>
      <w:r>
        <w:t>session</w:t>
      </w:r>
      <w:r>
        <w:rPr>
          <w:rFonts w:hint="eastAsia"/>
        </w:rPr>
        <w:t>的一些配置</w:t>
      </w:r>
    </w:p>
    <w:p w:rsidR="009D5277" w:rsidRDefault="009D5277" w:rsidP="00821402">
      <w:pPr>
        <w:pStyle w:val="a6"/>
        <w:numPr>
          <w:ilvl w:val="0"/>
          <w:numId w:val="20"/>
        </w:numPr>
        <w:spacing w:line="360" w:lineRule="auto"/>
        <w:ind w:firstLineChars="0"/>
      </w:pPr>
      <w:r>
        <w:rPr>
          <w:rFonts w:hint="eastAsia"/>
        </w:rPr>
        <w:t>客户端提交访问路径发起请求到服务器端，服务器端在</w:t>
      </w:r>
      <w:r>
        <w:t>web.xml</w:t>
      </w:r>
      <w:r>
        <w:rPr>
          <w:rFonts w:hint="eastAsia"/>
        </w:rPr>
        <w:t>中寻找到客户端访问的</w:t>
      </w:r>
      <w:r>
        <w:t>Servlet</w:t>
      </w:r>
    </w:p>
    <w:p w:rsidR="009D5277" w:rsidRDefault="009D5277" w:rsidP="00821402">
      <w:pPr>
        <w:pStyle w:val="a6"/>
        <w:numPr>
          <w:ilvl w:val="0"/>
          <w:numId w:val="20"/>
        </w:numPr>
        <w:spacing w:line="360" w:lineRule="auto"/>
        <w:ind w:firstLineChars="0"/>
      </w:pPr>
      <w:r>
        <w:rPr>
          <w:rFonts w:hint="eastAsia"/>
        </w:rPr>
        <w:t>通过</w:t>
      </w:r>
      <w:r>
        <w:t>app Servlet</w:t>
      </w:r>
      <w:r>
        <w:rPr>
          <w:rFonts w:hint="eastAsia"/>
        </w:rPr>
        <w:t>中配置的名称找到同名的</w:t>
      </w:r>
      <w:r>
        <w:t>.application</w:t>
      </w:r>
      <w:r>
        <w:rPr>
          <w:rFonts w:hint="eastAsia"/>
        </w:rPr>
        <w:t>配置文件</w:t>
      </w:r>
      <w:r>
        <w:t>,</w:t>
      </w:r>
      <w:r>
        <w:rPr>
          <w:rFonts w:hint="eastAsia"/>
        </w:rPr>
        <w:t>如</w:t>
      </w:r>
      <w:r>
        <w:t>quickstart.application</w:t>
      </w:r>
    </w:p>
    <w:p w:rsidR="009D5277" w:rsidRDefault="009D5277" w:rsidP="00821402">
      <w:pPr>
        <w:pStyle w:val="a6"/>
        <w:numPr>
          <w:ilvl w:val="0"/>
          <w:numId w:val="20"/>
        </w:numPr>
        <w:spacing w:line="360" w:lineRule="auto"/>
        <w:ind w:firstLineChars="0"/>
      </w:pPr>
      <w:r>
        <w:rPr>
          <w:rFonts w:hint="eastAsia"/>
        </w:rPr>
        <w:t>加载</w:t>
      </w:r>
      <w:r>
        <w:t>.application</w:t>
      </w:r>
      <w:r>
        <w:rPr>
          <w:rFonts w:hint="eastAsia"/>
        </w:rPr>
        <w:t>中配置，包括</w:t>
      </w:r>
      <w:r>
        <w:t>Engine</w:t>
      </w:r>
      <w:r>
        <w:rPr>
          <w:rFonts w:hint="eastAsia"/>
        </w:rPr>
        <w:t>、</w:t>
      </w:r>
      <w:r>
        <w:t>Visit</w:t>
      </w:r>
      <w:r>
        <w:rPr>
          <w:rFonts w:hint="eastAsia"/>
        </w:rPr>
        <w:t>、</w:t>
      </w:r>
      <w:r>
        <w:t>Page</w:t>
      </w:r>
      <w:r>
        <w:rPr>
          <w:rFonts w:hint="eastAsia"/>
        </w:rPr>
        <w:t>的一些配置，并初始化</w:t>
      </w:r>
      <w:r>
        <w:t>Engine,Page</w:t>
      </w:r>
      <w:r>
        <w:rPr>
          <w:rFonts w:hint="eastAsia"/>
        </w:rPr>
        <w:t>等实例</w:t>
      </w:r>
    </w:p>
    <w:p w:rsidR="009D5277" w:rsidRDefault="009D5277" w:rsidP="00821402">
      <w:pPr>
        <w:pStyle w:val="a6"/>
        <w:numPr>
          <w:ilvl w:val="0"/>
          <w:numId w:val="20"/>
        </w:numPr>
        <w:spacing w:line="360" w:lineRule="auto"/>
        <w:ind w:firstLineChars="0"/>
      </w:pPr>
      <w:r>
        <w:rPr>
          <w:rFonts w:hint="eastAsia"/>
        </w:rPr>
        <w:t>根据客户端提交访问的页面别名，在</w:t>
      </w:r>
      <w:r>
        <w:t>.application</w:t>
      </w:r>
      <w:r>
        <w:rPr>
          <w:rFonts w:hint="eastAsia"/>
        </w:rPr>
        <w:t>文件中找到注册的页面别名对应的</w:t>
      </w:r>
      <w:r>
        <w:t>page</w:t>
      </w:r>
      <w:r>
        <w:rPr>
          <w:rFonts w:hint="eastAsia"/>
        </w:rPr>
        <w:t>文件</w:t>
      </w:r>
    </w:p>
    <w:p w:rsidR="000A34D4" w:rsidRDefault="009D5277" w:rsidP="00821402">
      <w:pPr>
        <w:pStyle w:val="a6"/>
        <w:numPr>
          <w:ilvl w:val="0"/>
          <w:numId w:val="20"/>
        </w:numPr>
        <w:spacing w:line="360" w:lineRule="auto"/>
        <w:ind w:firstLineChars="0"/>
      </w:pPr>
      <w:r>
        <w:rPr>
          <w:rFonts w:hint="eastAsia"/>
        </w:rPr>
        <w:t>通过</w:t>
      </w:r>
      <w:r>
        <w:t>page</w:t>
      </w:r>
      <w:r>
        <w:rPr>
          <w:rFonts w:hint="eastAsia"/>
        </w:rPr>
        <w:t>文件找到对应的</w:t>
      </w:r>
      <w:r>
        <w:t>java</w:t>
      </w:r>
      <w:r>
        <w:rPr>
          <w:rFonts w:hint="eastAsia"/>
        </w:rPr>
        <w:t>，</w:t>
      </w:r>
      <w:r>
        <w:t>html</w:t>
      </w:r>
      <w:r>
        <w:rPr>
          <w:rFonts w:hint="eastAsia"/>
        </w:rPr>
        <w:t>文件，进行页面、组件的执行和界面输出</w:t>
      </w:r>
    </w:p>
    <w:p w:rsidR="000A34D4" w:rsidRDefault="000A34D4" w:rsidP="000A34D4">
      <w:pPr>
        <w:spacing w:line="360" w:lineRule="auto"/>
        <w:ind w:left="2940" w:firstLine="420"/>
        <w:jc w:val="left"/>
      </w:pPr>
    </w:p>
    <w:p w:rsidR="000A34D4" w:rsidRDefault="000A34D4" w:rsidP="000A34D4">
      <w:pPr>
        <w:spacing w:line="360" w:lineRule="auto"/>
      </w:pPr>
      <w:r>
        <w:rPr>
          <w:noProof/>
        </w:rPr>
        <w:drawing>
          <wp:inline distT="0" distB="0" distL="0" distR="0" wp14:anchorId="5EE5EEF4" wp14:editId="360CE68D">
            <wp:extent cx="5274310" cy="2630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30170"/>
                    </a:xfrm>
                    <a:prstGeom prst="rect">
                      <a:avLst/>
                    </a:prstGeom>
                  </pic:spPr>
                </pic:pic>
              </a:graphicData>
            </a:graphic>
          </wp:inline>
        </w:drawing>
      </w:r>
    </w:p>
    <w:p w:rsidR="000A34D4" w:rsidRPr="00C44424" w:rsidRDefault="000A34D4" w:rsidP="000A34D4">
      <w:pPr>
        <w:spacing w:line="360" w:lineRule="auto"/>
        <w:jc w:val="center"/>
      </w:pPr>
      <w:r>
        <w:t>(c)application</w:t>
      </w:r>
      <w:r>
        <w:rPr>
          <w:rFonts w:hint="eastAsia"/>
        </w:rPr>
        <w:t>入口文件示例</w:t>
      </w:r>
    </w:p>
    <w:p w:rsidR="00FF100A" w:rsidRDefault="00C47C3E" w:rsidP="00821402">
      <w:pPr>
        <w:pStyle w:val="2"/>
        <w:numPr>
          <w:ilvl w:val="0"/>
          <w:numId w:val="2"/>
        </w:numPr>
      </w:pPr>
      <w:r>
        <w:rPr>
          <w:rFonts w:hint="eastAsia"/>
        </w:rPr>
        <w:t>页面开发</w:t>
      </w:r>
    </w:p>
    <w:p w:rsidR="00D828BF" w:rsidRDefault="00D828BF" w:rsidP="00821402">
      <w:pPr>
        <w:pStyle w:val="a6"/>
        <w:numPr>
          <w:ilvl w:val="0"/>
          <w:numId w:val="21"/>
        </w:numPr>
        <w:spacing w:line="360" w:lineRule="auto"/>
        <w:ind w:firstLineChars="0"/>
      </w:pPr>
      <w:r>
        <w:rPr>
          <w:rFonts w:hint="eastAsia"/>
        </w:rPr>
        <w:t>一个页面由一个页面模板</w:t>
      </w:r>
      <w:r>
        <w:t>(.html)</w:t>
      </w:r>
      <w:r>
        <w:rPr>
          <w:rFonts w:hint="eastAsia"/>
        </w:rPr>
        <w:t>，一个页面规范</w:t>
      </w:r>
      <w:r>
        <w:t>(.page),</w:t>
      </w:r>
      <w:r>
        <w:rPr>
          <w:rFonts w:hint="eastAsia"/>
        </w:rPr>
        <w:t>一个页面类</w:t>
      </w:r>
      <w:r>
        <w:t xml:space="preserve"> (.java)</w:t>
      </w:r>
      <w:r>
        <w:rPr>
          <w:rFonts w:hint="eastAsia"/>
        </w:rPr>
        <w:t>组成</w:t>
      </w:r>
    </w:p>
    <w:p w:rsidR="00D828BF" w:rsidRDefault="00D828BF" w:rsidP="00821402">
      <w:pPr>
        <w:pStyle w:val="a6"/>
        <w:numPr>
          <w:ilvl w:val="0"/>
          <w:numId w:val="21"/>
        </w:numPr>
        <w:spacing w:line="360" w:lineRule="auto"/>
        <w:ind w:firstLineChars="0"/>
      </w:pPr>
      <w:r>
        <w:rPr>
          <w:rFonts w:hint="eastAsia"/>
        </w:rPr>
        <w:t>每一个页面有一个唯一的名字，页面名字用来定位页面规范和页面模板</w:t>
      </w:r>
      <w:r w:rsidR="0080019A">
        <w:rPr>
          <w:rFonts w:hint="eastAsia"/>
        </w:rPr>
        <w:t>，</w:t>
      </w:r>
      <w:r>
        <w:rPr>
          <w:rFonts w:hint="eastAsia"/>
        </w:rPr>
        <w:t>页面名字定义在</w:t>
      </w:r>
      <w:r>
        <w:t>application</w:t>
      </w:r>
      <w:r w:rsidR="00A46197">
        <w:rPr>
          <w:rFonts w:hint="eastAsia"/>
        </w:rPr>
        <w:t>配置</w:t>
      </w:r>
      <w:r>
        <w:rPr>
          <w:rFonts w:hint="eastAsia"/>
        </w:rPr>
        <w:t>文件中</w:t>
      </w:r>
    </w:p>
    <w:p w:rsidR="00B657DF" w:rsidRDefault="00D828BF" w:rsidP="00821402">
      <w:pPr>
        <w:pStyle w:val="a6"/>
        <w:numPr>
          <w:ilvl w:val="0"/>
          <w:numId w:val="21"/>
        </w:numPr>
        <w:spacing w:line="360" w:lineRule="auto"/>
        <w:ind w:firstLineChars="0"/>
      </w:pPr>
      <w:r>
        <w:rPr>
          <w:rFonts w:hint="eastAsia"/>
        </w:rPr>
        <w:t>页面规范会定位页面模板对应的页面类，以及定义页面模板中用到的属性方法，</w:t>
      </w:r>
    </w:p>
    <w:p w:rsidR="00D828BF" w:rsidRDefault="00D828BF" w:rsidP="00821402">
      <w:pPr>
        <w:pStyle w:val="a6"/>
        <w:numPr>
          <w:ilvl w:val="0"/>
          <w:numId w:val="21"/>
        </w:numPr>
        <w:spacing w:line="360" w:lineRule="auto"/>
        <w:ind w:firstLineChars="0"/>
      </w:pPr>
      <w:r>
        <w:rPr>
          <w:rFonts w:hint="eastAsia"/>
        </w:rPr>
        <w:t>页面类中定义</w:t>
      </w:r>
      <w:r w:rsidR="00B657DF">
        <w:rPr>
          <w:rFonts w:hint="eastAsia"/>
        </w:rPr>
        <w:t>需要给</w:t>
      </w:r>
      <w:r w:rsidR="00B657DF">
        <w:t>HTML</w:t>
      </w:r>
      <w:r w:rsidR="00B657DF">
        <w:rPr>
          <w:rFonts w:hint="eastAsia"/>
        </w:rPr>
        <w:t>模板使用的属性和</w:t>
      </w:r>
      <w:r w:rsidR="00A834CA">
        <w:rPr>
          <w:rFonts w:hint="eastAsia"/>
        </w:rPr>
        <w:t>监听</w:t>
      </w:r>
      <w:r w:rsidR="00B657DF">
        <w:rPr>
          <w:rFonts w:hint="eastAsia"/>
        </w:rPr>
        <w:t>方法</w:t>
      </w:r>
    </w:p>
    <w:p w:rsidR="006C3D65" w:rsidRDefault="006C3D65" w:rsidP="006C3D65">
      <w:pPr>
        <w:spacing w:line="360" w:lineRule="auto"/>
      </w:pPr>
    </w:p>
    <w:p w:rsidR="00BE6B52" w:rsidRDefault="00BE6B52" w:rsidP="00BE6B52">
      <w:pPr>
        <w:spacing w:line="360" w:lineRule="auto"/>
      </w:pPr>
      <w:r>
        <w:rPr>
          <w:rFonts w:hint="eastAsia"/>
        </w:rPr>
        <w:t>页面开发基本步骤：</w:t>
      </w:r>
    </w:p>
    <w:p w:rsidR="00BE6B52" w:rsidRDefault="00BE6B52" w:rsidP="00821402">
      <w:pPr>
        <w:pStyle w:val="a6"/>
        <w:numPr>
          <w:ilvl w:val="0"/>
          <w:numId w:val="25"/>
        </w:numPr>
        <w:spacing w:line="360" w:lineRule="auto"/>
        <w:ind w:firstLineChars="0"/>
      </w:pPr>
      <w:r>
        <w:rPr>
          <w:rFonts w:hint="eastAsia"/>
        </w:rPr>
        <w:t>准备页面需要的资源，包括页面模板</w:t>
      </w:r>
      <w:r>
        <w:t>(.html)</w:t>
      </w:r>
      <w:r>
        <w:rPr>
          <w:rFonts w:hint="eastAsia"/>
        </w:rPr>
        <w:t>、页面规范</w:t>
      </w:r>
      <w:r>
        <w:t>(.page)</w:t>
      </w:r>
      <w:r>
        <w:rPr>
          <w:rFonts w:hint="eastAsia"/>
        </w:rPr>
        <w:t>、页面类</w:t>
      </w:r>
      <w:r>
        <w:t>(.java)</w:t>
      </w:r>
      <w:r>
        <w:rPr>
          <w:rFonts w:hint="eastAsia"/>
        </w:rPr>
        <w:t>，以及具体的业务逻辑。</w:t>
      </w:r>
    </w:p>
    <w:p w:rsidR="00BE6B52" w:rsidRDefault="00BE6B52" w:rsidP="00821402">
      <w:pPr>
        <w:pStyle w:val="a6"/>
        <w:numPr>
          <w:ilvl w:val="0"/>
          <w:numId w:val="25"/>
        </w:numPr>
        <w:spacing w:line="360" w:lineRule="auto"/>
        <w:ind w:firstLineChars="0"/>
      </w:pPr>
      <w:r>
        <w:rPr>
          <w:rFonts w:hint="eastAsia"/>
        </w:rPr>
        <w:t>注册页面，在</w:t>
      </w:r>
      <w:r>
        <w:t>.application</w:t>
      </w:r>
      <w:r>
        <w:rPr>
          <w:rFonts w:hint="eastAsia"/>
        </w:rPr>
        <w:t>文件中将写好的页面规范</w:t>
      </w:r>
      <w:r>
        <w:t>(.page)</w:t>
      </w:r>
      <w:r>
        <w:rPr>
          <w:rFonts w:hint="eastAsia"/>
        </w:rPr>
        <w:t>注册到</w:t>
      </w:r>
      <w:r>
        <w:t>.application</w:t>
      </w:r>
      <w:r>
        <w:rPr>
          <w:rFonts w:hint="eastAsia"/>
        </w:rPr>
        <w:t>中，并定义唯一的名字。</w:t>
      </w:r>
    </w:p>
    <w:p w:rsidR="00BE6B52" w:rsidRDefault="00BE6B52" w:rsidP="00821402">
      <w:pPr>
        <w:pStyle w:val="a6"/>
        <w:numPr>
          <w:ilvl w:val="0"/>
          <w:numId w:val="25"/>
        </w:numPr>
        <w:spacing w:line="360" w:lineRule="auto"/>
        <w:ind w:firstLineChars="0"/>
      </w:pPr>
      <w:r>
        <w:rPr>
          <w:rFonts w:hint="eastAsia"/>
        </w:rPr>
        <w:t>配置测试菜单，在</w:t>
      </w:r>
      <w:r w:rsidR="00F84490">
        <w:rPr>
          <w:rFonts w:hint="eastAsia"/>
        </w:rPr>
        <w:t>数据库或菜单页面</w:t>
      </w:r>
      <w:r>
        <w:rPr>
          <w:rFonts w:hint="eastAsia"/>
        </w:rPr>
        <w:t>中新加菜单</w:t>
      </w:r>
      <w:r w:rsidR="00F84490">
        <w:rPr>
          <w:rFonts w:hint="eastAsia"/>
        </w:rPr>
        <w:t>项</w:t>
      </w:r>
      <w:r w:rsidR="007777F5">
        <w:rPr>
          <w:rFonts w:hint="eastAsia"/>
        </w:rPr>
        <w:t>，</w:t>
      </w:r>
      <w:r>
        <w:rPr>
          <w:rFonts w:hint="eastAsia"/>
        </w:rPr>
        <w:t>点击菜单</w:t>
      </w:r>
      <w:r w:rsidR="007777F5">
        <w:rPr>
          <w:rFonts w:hint="eastAsia"/>
        </w:rPr>
        <w:t>打开页面进行调试</w:t>
      </w:r>
    </w:p>
    <w:p w:rsidR="004155E5" w:rsidRDefault="004155E5" w:rsidP="00455AB8">
      <w:pPr>
        <w:spacing w:line="360" w:lineRule="auto"/>
      </w:pPr>
    </w:p>
    <w:p w:rsidR="00977465" w:rsidRDefault="00D91345" w:rsidP="00455AB8">
      <w:pPr>
        <w:spacing w:line="360" w:lineRule="auto"/>
      </w:pPr>
      <w:r>
        <w:rPr>
          <w:noProof/>
        </w:rPr>
        <w:lastRenderedPageBreak/>
        <w:drawing>
          <wp:inline distT="0" distB="0" distL="0" distR="0" wp14:anchorId="68D16EC8" wp14:editId="392B19D4">
            <wp:extent cx="5274310" cy="1388780"/>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88780"/>
                    </a:xfrm>
                    <a:prstGeom prst="rect">
                      <a:avLst/>
                    </a:prstGeom>
                  </pic:spPr>
                </pic:pic>
              </a:graphicData>
            </a:graphic>
          </wp:inline>
        </w:drawing>
      </w:r>
    </w:p>
    <w:p w:rsidR="00D91345" w:rsidRDefault="0068747C" w:rsidP="00D91345">
      <w:pPr>
        <w:spacing w:line="360" w:lineRule="auto"/>
        <w:jc w:val="center"/>
      </w:pPr>
      <w:r>
        <w:t>.a</w:t>
      </w:r>
      <w:r w:rsidR="00D91345">
        <w:t>pplication</w:t>
      </w:r>
      <w:r w:rsidR="00D91345">
        <w:rPr>
          <w:rFonts w:hint="eastAsia"/>
        </w:rPr>
        <w:t>文件中注册页面</w:t>
      </w:r>
      <w:r w:rsidR="00B61239">
        <w:rPr>
          <w:rFonts w:hint="eastAsia"/>
        </w:rPr>
        <w:t>名的</w:t>
      </w:r>
      <w:r w:rsidR="00D91345">
        <w:rPr>
          <w:rFonts w:hint="eastAsia"/>
        </w:rPr>
        <w:t>配置示例</w:t>
      </w:r>
    </w:p>
    <w:p w:rsidR="00977465" w:rsidRPr="00BE6B52" w:rsidRDefault="00977465" w:rsidP="00455AB8">
      <w:pPr>
        <w:spacing w:line="360" w:lineRule="auto"/>
      </w:pPr>
    </w:p>
    <w:p w:rsidR="00E028DE" w:rsidRDefault="00B93052" w:rsidP="00821402">
      <w:pPr>
        <w:pStyle w:val="a6"/>
        <w:numPr>
          <w:ilvl w:val="0"/>
          <w:numId w:val="22"/>
        </w:numPr>
        <w:spacing w:line="360" w:lineRule="auto"/>
        <w:ind w:firstLineChars="0"/>
      </w:pPr>
      <w:r>
        <w:rPr>
          <w:rFonts w:hint="eastAsia"/>
        </w:rPr>
        <w:t>页面规范编写</w:t>
      </w:r>
    </w:p>
    <w:p w:rsidR="00236156" w:rsidRDefault="00236156" w:rsidP="00236156">
      <w:pPr>
        <w:spacing w:line="360" w:lineRule="auto"/>
        <w:ind w:firstLine="420"/>
      </w:pPr>
      <w:r>
        <w:rPr>
          <w:rFonts w:hint="eastAsia"/>
        </w:rPr>
        <w:t>页面规范是扩展名为</w:t>
      </w:r>
      <w:r>
        <w:t xml:space="preserve"> .page </w:t>
      </w:r>
      <w:r>
        <w:rPr>
          <w:rFonts w:hint="eastAsia"/>
        </w:rPr>
        <w:t>的文本文件</w:t>
      </w:r>
      <w:r w:rsidR="0043251E">
        <w:rPr>
          <w:rFonts w:hint="eastAsia"/>
        </w:rPr>
        <w:t>，它</w:t>
      </w:r>
      <w:r w:rsidR="0043251E" w:rsidRPr="0043251E">
        <w:rPr>
          <w:rFonts w:hint="eastAsia"/>
        </w:rPr>
        <w:t>作为衔接页面模板和页面类的枢纽，需要定义页面类、页面模板的路径，同时需要定义页面模板所用到的所有对象，如：</w:t>
      </w:r>
    </w:p>
    <w:p w:rsidR="00FB4444" w:rsidRDefault="00714CAD" w:rsidP="006E0D71">
      <w:pPr>
        <w:spacing w:line="360" w:lineRule="auto"/>
      </w:pPr>
      <w:r>
        <w:rPr>
          <w:noProof/>
        </w:rPr>
        <w:drawing>
          <wp:inline distT="0" distB="0" distL="0" distR="0" wp14:anchorId="1F72E5A9" wp14:editId="7F7EF145">
            <wp:extent cx="5274310" cy="2297133"/>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297133"/>
                    </a:xfrm>
                    <a:prstGeom prst="rect">
                      <a:avLst/>
                    </a:prstGeom>
                  </pic:spPr>
                </pic:pic>
              </a:graphicData>
            </a:graphic>
          </wp:inline>
        </w:drawing>
      </w:r>
    </w:p>
    <w:p w:rsidR="00CC6934" w:rsidRDefault="00CC6934" w:rsidP="00CC6934">
      <w:pPr>
        <w:spacing w:line="360" w:lineRule="auto"/>
      </w:pPr>
      <w:r>
        <w:rPr>
          <w:rFonts w:hint="eastAsia"/>
        </w:rPr>
        <w:t>补充说明：</w:t>
      </w:r>
    </w:p>
    <w:p w:rsidR="00CC6934" w:rsidRDefault="00CC6934" w:rsidP="00CC6934">
      <w:pPr>
        <w:spacing w:line="360" w:lineRule="auto"/>
        <w:ind w:leftChars="200" w:left="420"/>
      </w:pPr>
      <w:r>
        <w:rPr>
          <w:rFonts w:hint="eastAsia"/>
        </w:rPr>
        <w:t>页面规范中能够定义页面类的路径，页面规范对应的页面模板的映射规则就是页面规范文件同目录下同文件名</w:t>
      </w:r>
      <w:r>
        <w:t>(</w:t>
      </w:r>
      <w:r>
        <w:rPr>
          <w:rFonts w:hint="eastAsia"/>
        </w:rPr>
        <w:t>不含扩展文件名</w:t>
      </w:r>
      <w:r>
        <w:t>)</w:t>
      </w:r>
      <w:r>
        <w:rPr>
          <w:rFonts w:hint="eastAsia"/>
        </w:rPr>
        <w:t>的</w:t>
      </w:r>
      <w:r>
        <w:t>.html</w:t>
      </w:r>
      <w:r>
        <w:rPr>
          <w:rFonts w:hint="eastAsia"/>
        </w:rPr>
        <w:t>文件</w:t>
      </w:r>
    </w:p>
    <w:p w:rsidR="00CC6934" w:rsidRDefault="00CC6934" w:rsidP="00095595">
      <w:pPr>
        <w:spacing w:line="360" w:lineRule="auto"/>
        <w:ind w:leftChars="200" w:left="420"/>
      </w:pPr>
      <w:r>
        <w:rPr>
          <w:rFonts w:hint="eastAsia"/>
        </w:rPr>
        <w:t>一个页面规范必须对应一个页面模板和一个页面类</w:t>
      </w:r>
    </w:p>
    <w:p w:rsidR="00CC6934" w:rsidRDefault="00CC6934" w:rsidP="00CC6934">
      <w:pPr>
        <w:spacing w:line="360" w:lineRule="auto"/>
        <w:ind w:leftChars="200" w:left="420"/>
      </w:pPr>
      <w:r>
        <w:rPr>
          <w:rFonts w:hint="eastAsia"/>
        </w:rPr>
        <w:t>一个页面模板必须对应一个页面规范，而一个页面类可以对应多个页面规范，也就是说多个页面模板可以共用一个页面类</w:t>
      </w:r>
    </w:p>
    <w:p w:rsidR="001B22DC" w:rsidRDefault="001B22DC" w:rsidP="00CC6934">
      <w:pPr>
        <w:spacing w:line="360" w:lineRule="auto"/>
        <w:ind w:leftChars="200" w:left="420"/>
      </w:pPr>
    </w:p>
    <w:p w:rsidR="00B93052" w:rsidRDefault="00B93052" w:rsidP="00821402">
      <w:pPr>
        <w:pStyle w:val="a6"/>
        <w:numPr>
          <w:ilvl w:val="0"/>
          <w:numId w:val="22"/>
        </w:numPr>
        <w:spacing w:line="360" w:lineRule="auto"/>
        <w:ind w:firstLineChars="0"/>
      </w:pPr>
      <w:r>
        <w:rPr>
          <w:rFonts w:hint="eastAsia"/>
        </w:rPr>
        <w:t>页面类编写</w:t>
      </w:r>
    </w:p>
    <w:p w:rsidR="00095595" w:rsidRDefault="00095595" w:rsidP="00C81810">
      <w:pPr>
        <w:pStyle w:val="a6"/>
        <w:spacing w:line="360" w:lineRule="auto"/>
      </w:pPr>
      <w:r>
        <w:rPr>
          <w:rFonts w:hint="eastAsia"/>
        </w:rPr>
        <w:t>页面类作为</w:t>
      </w:r>
      <w:r>
        <w:t>MVC</w:t>
      </w:r>
      <w:r>
        <w:rPr>
          <w:rFonts w:hint="eastAsia"/>
        </w:rPr>
        <w:t>中的控制层，主要是用来衔接业务逻辑与页面之间的枢纽，将页面的请求提交给业务逻辑，由业务逻辑处理后反馈结果给页面。</w:t>
      </w:r>
    </w:p>
    <w:p w:rsidR="00095595" w:rsidRDefault="00095595" w:rsidP="00C81810">
      <w:pPr>
        <w:pStyle w:val="a6"/>
        <w:spacing w:line="360" w:lineRule="auto"/>
      </w:pPr>
      <w:r>
        <w:rPr>
          <w:rFonts w:hint="eastAsia"/>
        </w:rPr>
        <w:t>页面类主要编写响应页面的事件以及反馈给页面的结果对象，如：</w:t>
      </w:r>
    </w:p>
    <w:p w:rsidR="00095595" w:rsidRDefault="00095595" w:rsidP="00095595">
      <w:pPr>
        <w:pStyle w:val="a6"/>
      </w:pPr>
      <w:r>
        <w:rPr>
          <w:noProof/>
        </w:rPr>
        <w:lastRenderedPageBreak/>
        <w:drawing>
          <wp:inline distT="0" distB="0" distL="0" distR="0" wp14:anchorId="33360FB0" wp14:editId="0B9E81ED">
            <wp:extent cx="5274310" cy="12611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61195"/>
                    </a:xfrm>
                    <a:prstGeom prst="rect">
                      <a:avLst/>
                    </a:prstGeom>
                  </pic:spPr>
                </pic:pic>
              </a:graphicData>
            </a:graphic>
          </wp:inline>
        </w:drawing>
      </w:r>
    </w:p>
    <w:p w:rsidR="00095595" w:rsidRDefault="00095595" w:rsidP="00095595">
      <w:pPr>
        <w:pStyle w:val="a6"/>
      </w:pPr>
    </w:p>
    <w:p w:rsidR="00095595" w:rsidRDefault="00095595" w:rsidP="003862D2">
      <w:pPr>
        <w:pStyle w:val="a6"/>
        <w:spacing w:line="360" w:lineRule="auto"/>
      </w:pPr>
      <w:r>
        <w:rPr>
          <w:rFonts w:hint="eastAsia"/>
        </w:rPr>
        <w:t>补充说明：</w:t>
      </w:r>
    </w:p>
    <w:p w:rsidR="00095595" w:rsidRDefault="00095595" w:rsidP="003862D2">
      <w:pPr>
        <w:pStyle w:val="a6"/>
        <w:spacing w:line="360" w:lineRule="auto"/>
      </w:pPr>
      <w:r>
        <w:rPr>
          <w:rFonts w:hint="eastAsia"/>
        </w:rPr>
        <w:t>页面类必须继承</w:t>
      </w:r>
      <w:r>
        <w:t>wade-web</w:t>
      </w:r>
      <w:r>
        <w:rPr>
          <w:rFonts w:hint="eastAsia"/>
        </w:rPr>
        <w:t>中的</w:t>
      </w:r>
      <w:r>
        <w:t>com.ailk.web.BasePage</w:t>
      </w:r>
      <w:r>
        <w:rPr>
          <w:rFonts w:hint="eastAsia"/>
        </w:rPr>
        <w:t>类或者其子类，否则无法和页面模板、页面规范组成一个功能</w:t>
      </w:r>
    </w:p>
    <w:p w:rsidR="00095595" w:rsidRDefault="00095595" w:rsidP="003862D2">
      <w:pPr>
        <w:pStyle w:val="a6"/>
        <w:spacing w:line="360" w:lineRule="auto"/>
      </w:pPr>
      <w:r>
        <w:rPr>
          <w:rFonts w:hint="eastAsia"/>
        </w:rPr>
        <w:t>定义的提供给页面模板使用的属性方法需要使用抽象方法</w:t>
      </w:r>
    </w:p>
    <w:p w:rsidR="004E13F1" w:rsidRDefault="00095595" w:rsidP="003862D2">
      <w:pPr>
        <w:pStyle w:val="a6"/>
        <w:spacing w:line="360" w:lineRule="auto"/>
      </w:pPr>
      <w:r>
        <w:rPr>
          <w:rFonts w:hint="eastAsia"/>
        </w:rPr>
        <w:t>定义的响应事件，必须带有参数</w:t>
      </w:r>
      <w:r>
        <w:t>IRequestCycle cycle</w:t>
      </w:r>
      <w:r>
        <w:rPr>
          <w:rFonts w:hint="eastAsia"/>
        </w:rPr>
        <w:t>，否则页面中无法识别该方法是基于页面的响应事件</w:t>
      </w:r>
    </w:p>
    <w:p w:rsidR="004E13F1" w:rsidRDefault="004E13F1" w:rsidP="004E13F1">
      <w:pPr>
        <w:spacing w:line="360" w:lineRule="auto"/>
      </w:pPr>
    </w:p>
    <w:p w:rsidR="00B93052" w:rsidRDefault="00B93052" w:rsidP="00821402">
      <w:pPr>
        <w:pStyle w:val="a6"/>
        <w:numPr>
          <w:ilvl w:val="0"/>
          <w:numId w:val="22"/>
        </w:numPr>
        <w:spacing w:line="360" w:lineRule="auto"/>
        <w:ind w:firstLineChars="0"/>
      </w:pPr>
      <w:r>
        <w:rPr>
          <w:rFonts w:hint="eastAsia"/>
        </w:rPr>
        <w:t>页面模板编写</w:t>
      </w:r>
    </w:p>
    <w:p w:rsidR="00D7530C" w:rsidRDefault="00D7530C" w:rsidP="00D7530C">
      <w:pPr>
        <w:spacing w:line="360" w:lineRule="auto"/>
        <w:ind w:firstLine="420"/>
      </w:pPr>
      <w:r>
        <w:rPr>
          <w:rFonts w:hint="eastAsia"/>
        </w:rPr>
        <w:t>页面模板主要是将业务逻辑中获取的数据展现在页面中，以及对页面操作的一些控制，页面模板基本结构如下：</w:t>
      </w:r>
    </w:p>
    <w:p w:rsidR="00D7530C" w:rsidRDefault="002915D0" w:rsidP="00D7530C">
      <w:pPr>
        <w:spacing w:line="360" w:lineRule="auto"/>
      </w:pPr>
      <w:r>
        <w:rPr>
          <w:noProof/>
        </w:rPr>
        <w:drawing>
          <wp:inline distT="0" distB="0" distL="0" distR="0" wp14:anchorId="68350BF9" wp14:editId="561931D6">
            <wp:extent cx="3895238" cy="20476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5238" cy="2047619"/>
                    </a:xfrm>
                    <a:prstGeom prst="rect">
                      <a:avLst/>
                    </a:prstGeom>
                  </pic:spPr>
                </pic:pic>
              </a:graphicData>
            </a:graphic>
          </wp:inline>
        </w:drawing>
      </w:r>
    </w:p>
    <w:p w:rsidR="00D7530C" w:rsidRDefault="00D7530C" w:rsidP="00D7530C">
      <w:pPr>
        <w:spacing w:line="360" w:lineRule="auto"/>
      </w:pPr>
    </w:p>
    <w:p w:rsidR="00D7530C" w:rsidRDefault="00D7530C" w:rsidP="00D7530C">
      <w:pPr>
        <w:spacing w:line="360" w:lineRule="auto"/>
      </w:pPr>
      <w:r>
        <w:rPr>
          <w:rFonts w:hint="eastAsia"/>
        </w:rPr>
        <w:t>补充说明：</w:t>
      </w:r>
    </w:p>
    <w:p w:rsidR="00D7530C" w:rsidRDefault="00D7530C" w:rsidP="00D7530C">
      <w:pPr>
        <w:spacing w:line="360" w:lineRule="auto"/>
        <w:ind w:leftChars="200" w:left="420"/>
      </w:pPr>
      <w:r>
        <w:rPr>
          <w:rFonts w:hint="eastAsia"/>
        </w:rPr>
        <w:t>页面中模板中用</w:t>
      </w:r>
      <w:r>
        <w:t>jwcid</w:t>
      </w:r>
      <w:r>
        <w:rPr>
          <w:rFonts w:hint="eastAsia"/>
        </w:rPr>
        <w:t>标识的表示动态内容，</w:t>
      </w:r>
      <w:r>
        <w:t>head</w:t>
      </w:r>
      <w:r>
        <w:rPr>
          <w:rFonts w:hint="eastAsia"/>
        </w:rPr>
        <w:t>表示页面模板的相关资源及说明，其中</w:t>
      </w:r>
      <w:r>
        <w:t>Head</w:t>
      </w:r>
      <w:r>
        <w:rPr>
          <w:rFonts w:hint="eastAsia"/>
        </w:rPr>
        <w:t>组件主要是导入公用的一些资源，如</w:t>
      </w:r>
      <w:r>
        <w:t>JavaScript</w:t>
      </w:r>
      <w:r>
        <w:rPr>
          <w:rFonts w:hint="eastAsia"/>
        </w:rPr>
        <w:t>库，</w:t>
      </w:r>
      <w:r>
        <w:t>Body</w:t>
      </w:r>
      <w:r>
        <w:rPr>
          <w:rFonts w:hint="eastAsia"/>
        </w:rPr>
        <w:t>组件对于大部分组件来说是组件容器的支撑</w:t>
      </w:r>
    </w:p>
    <w:p w:rsidR="004E13F1" w:rsidRDefault="00D7530C" w:rsidP="002915D0">
      <w:pPr>
        <w:spacing w:line="360" w:lineRule="auto"/>
        <w:ind w:leftChars="200" w:left="420"/>
      </w:pPr>
      <w:r>
        <w:t>ognl</w:t>
      </w:r>
      <w:r>
        <w:rPr>
          <w:rFonts w:hint="eastAsia"/>
        </w:rPr>
        <w:t>标记表示用</w:t>
      </w:r>
      <w:r>
        <w:t>Java</w:t>
      </w:r>
      <w:r>
        <w:rPr>
          <w:rFonts w:hint="eastAsia"/>
        </w:rPr>
        <w:t>表达式来动态表达内容</w:t>
      </w:r>
    </w:p>
    <w:p w:rsidR="007459BE" w:rsidRDefault="007459BE" w:rsidP="00455AB8">
      <w:pPr>
        <w:spacing w:line="360" w:lineRule="auto"/>
      </w:pPr>
    </w:p>
    <w:p w:rsidR="00DD5B4E" w:rsidRDefault="00C47C3E" w:rsidP="00821402">
      <w:pPr>
        <w:pStyle w:val="2"/>
        <w:numPr>
          <w:ilvl w:val="0"/>
          <w:numId w:val="2"/>
        </w:numPr>
      </w:pPr>
      <w:r>
        <w:rPr>
          <w:rFonts w:hint="eastAsia"/>
        </w:rPr>
        <w:lastRenderedPageBreak/>
        <w:t>组件开发</w:t>
      </w:r>
    </w:p>
    <w:p w:rsidR="00F72099" w:rsidRDefault="00F72099" w:rsidP="00116FF8">
      <w:pPr>
        <w:spacing w:line="360" w:lineRule="auto"/>
        <w:ind w:firstLine="420"/>
      </w:pPr>
      <w:r>
        <w:rPr>
          <w:rFonts w:hint="eastAsia"/>
        </w:rPr>
        <w:t>前台</w:t>
      </w:r>
      <w:r>
        <w:t>WEB</w:t>
      </w:r>
      <w:r>
        <w:rPr>
          <w:rFonts w:hint="eastAsia"/>
        </w:rPr>
        <w:t>组件是对前台公用界面和功能可重用部分的封装实现。</w:t>
      </w:r>
    </w:p>
    <w:p w:rsidR="00101C9A" w:rsidRDefault="00101C9A" w:rsidP="00116FF8">
      <w:pPr>
        <w:spacing w:line="360" w:lineRule="auto"/>
        <w:ind w:leftChars="200" w:left="420"/>
      </w:pPr>
      <w:r>
        <w:rPr>
          <w:rFonts w:hint="eastAsia"/>
        </w:rPr>
        <w:t>组件开发分为两种：</w:t>
      </w:r>
    </w:p>
    <w:p w:rsidR="00101C9A" w:rsidRDefault="00101C9A" w:rsidP="00821402">
      <w:pPr>
        <w:pStyle w:val="a6"/>
        <w:numPr>
          <w:ilvl w:val="0"/>
          <w:numId w:val="23"/>
        </w:numPr>
        <w:spacing w:line="360" w:lineRule="auto"/>
        <w:ind w:firstLineChars="0"/>
      </w:pPr>
      <w:r>
        <w:rPr>
          <w:rFonts w:hint="eastAsia"/>
        </w:rPr>
        <w:t>单一型组件，一般基于最小粒度的组件使用单一型组件，该类型的组件的</w:t>
      </w:r>
      <w:r>
        <w:t>HTML</w:t>
      </w:r>
      <w:r>
        <w:rPr>
          <w:rFonts w:hint="eastAsia"/>
        </w:rPr>
        <w:t>代码在组件类中编写，所以组件只包含组件类，组件规范，单一型组件又分为表单型组件和普通单一组件。</w:t>
      </w:r>
    </w:p>
    <w:p w:rsidR="00F72099" w:rsidRDefault="00101C9A" w:rsidP="00821402">
      <w:pPr>
        <w:pStyle w:val="a6"/>
        <w:numPr>
          <w:ilvl w:val="0"/>
          <w:numId w:val="23"/>
        </w:numPr>
        <w:spacing w:line="360" w:lineRule="auto"/>
        <w:ind w:firstLineChars="0"/>
      </w:pPr>
      <w:r>
        <w:rPr>
          <w:rFonts w:hint="eastAsia"/>
        </w:rPr>
        <w:t>组合型</w:t>
      </w:r>
      <w:r w:rsidR="00AB719F">
        <w:t>(</w:t>
      </w:r>
      <w:r w:rsidR="00AB719F">
        <w:rPr>
          <w:rFonts w:hint="eastAsia"/>
        </w:rPr>
        <w:t>模板</w:t>
      </w:r>
      <w:r w:rsidR="00AB719F">
        <w:t>)</w:t>
      </w:r>
      <w:r>
        <w:rPr>
          <w:rFonts w:hint="eastAsia"/>
        </w:rPr>
        <w:t>组件，一般基于一块页面区域使用组合型组件，该类型的组件的</w:t>
      </w:r>
      <w:r>
        <w:t>HTML</w:t>
      </w:r>
      <w:r>
        <w:rPr>
          <w:rFonts w:hint="eastAsia"/>
        </w:rPr>
        <w:t>代码在组件模板中实现，所以组件包含组件模板，组件类，组件规范。</w:t>
      </w:r>
    </w:p>
    <w:p w:rsidR="00116FF8" w:rsidRDefault="00116FF8" w:rsidP="00116FF8">
      <w:pPr>
        <w:spacing w:line="360" w:lineRule="auto"/>
      </w:pPr>
    </w:p>
    <w:p w:rsidR="002B702E" w:rsidRDefault="006A4613" w:rsidP="00116FF8">
      <w:pPr>
        <w:spacing w:line="360" w:lineRule="auto"/>
      </w:pPr>
      <w:r>
        <w:rPr>
          <w:rFonts w:hint="eastAsia"/>
        </w:rPr>
        <w:t>组件开发基本步骤：</w:t>
      </w:r>
    </w:p>
    <w:p w:rsidR="00D01A2A" w:rsidRPr="006A4613" w:rsidRDefault="00B2618F" w:rsidP="00821402">
      <w:pPr>
        <w:numPr>
          <w:ilvl w:val="0"/>
          <w:numId w:val="24"/>
        </w:numPr>
        <w:spacing w:line="360" w:lineRule="auto"/>
      </w:pPr>
      <w:r w:rsidRPr="006A4613">
        <w:rPr>
          <w:rFonts w:hint="eastAsia"/>
        </w:rPr>
        <w:t>准备组件需要的资源，包括组件模板</w:t>
      </w:r>
      <w:r w:rsidRPr="006A4613">
        <w:t>(.html)</w:t>
      </w:r>
      <w:r w:rsidRPr="006A4613">
        <w:rPr>
          <w:rFonts w:hint="eastAsia"/>
        </w:rPr>
        <w:t>、组件规范</w:t>
      </w:r>
      <w:r w:rsidRPr="006A4613">
        <w:t>(.jwc)</w:t>
      </w:r>
      <w:r w:rsidRPr="006A4613">
        <w:rPr>
          <w:rFonts w:hint="eastAsia"/>
        </w:rPr>
        <w:t>、组件类</w:t>
      </w:r>
      <w:r w:rsidRPr="006A4613">
        <w:t>(.java)</w:t>
      </w:r>
      <w:r w:rsidRPr="006A4613">
        <w:rPr>
          <w:rFonts w:hint="eastAsia"/>
        </w:rPr>
        <w:t>。</w:t>
      </w:r>
    </w:p>
    <w:p w:rsidR="00D01A2A" w:rsidRPr="006A4613" w:rsidRDefault="00B2618F" w:rsidP="00821402">
      <w:pPr>
        <w:numPr>
          <w:ilvl w:val="0"/>
          <w:numId w:val="24"/>
        </w:numPr>
        <w:spacing w:line="360" w:lineRule="auto"/>
      </w:pPr>
      <w:r w:rsidRPr="006A4613">
        <w:rPr>
          <w:rFonts w:hint="eastAsia"/>
        </w:rPr>
        <w:t>编写组件，对于组合型组件需要编写组件模板，对于单一性组件则不需要。</w:t>
      </w:r>
    </w:p>
    <w:p w:rsidR="00D01A2A" w:rsidRPr="006A4613" w:rsidRDefault="00B2618F" w:rsidP="00821402">
      <w:pPr>
        <w:numPr>
          <w:ilvl w:val="0"/>
          <w:numId w:val="24"/>
        </w:numPr>
        <w:spacing w:line="360" w:lineRule="auto"/>
      </w:pPr>
      <w:r w:rsidRPr="006A4613">
        <w:rPr>
          <w:rFonts w:hint="eastAsia"/>
        </w:rPr>
        <w:t>注册编写好的组件</w:t>
      </w:r>
      <w:r w:rsidR="00682999">
        <w:rPr>
          <w:rFonts w:hint="eastAsia"/>
        </w:rPr>
        <w:t>注册</w:t>
      </w:r>
      <w:r w:rsidRPr="006A4613">
        <w:rPr>
          <w:rFonts w:hint="eastAsia"/>
        </w:rPr>
        <w:t>到组件库中，在</w:t>
      </w:r>
      <w:r w:rsidRPr="006A4613">
        <w:t>. library</w:t>
      </w:r>
      <w:r w:rsidRPr="006A4613">
        <w:rPr>
          <w:rFonts w:hint="eastAsia"/>
        </w:rPr>
        <w:t>文件中将写好的组件规范注册到</w:t>
      </w:r>
      <w:r w:rsidRPr="006A4613">
        <w:t>. library</w:t>
      </w:r>
      <w:r w:rsidRPr="006A4613">
        <w:rPr>
          <w:rFonts w:hint="eastAsia"/>
        </w:rPr>
        <w:t>中，并定义唯一的组件名字。</w:t>
      </w:r>
    </w:p>
    <w:p w:rsidR="00D01A2A" w:rsidRPr="006A4613" w:rsidRDefault="00B2618F" w:rsidP="00821402">
      <w:pPr>
        <w:numPr>
          <w:ilvl w:val="0"/>
          <w:numId w:val="24"/>
        </w:numPr>
        <w:spacing w:line="360" w:lineRule="auto"/>
      </w:pPr>
      <w:r w:rsidRPr="006A4613">
        <w:rPr>
          <w:rFonts w:hint="eastAsia"/>
        </w:rPr>
        <w:t>注册组件库，在</w:t>
      </w:r>
      <w:r w:rsidRPr="006A4613">
        <w:t>.application</w:t>
      </w:r>
      <w:r w:rsidRPr="006A4613">
        <w:rPr>
          <w:rFonts w:hint="eastAsia"/>
        </w:rPr>
        <w:t>文件中将写好的组件库文件注册到</w:t>
      </w:r>
      <w:r w:rsidRPr="006A4613">
        <w:t>.application</w:t>
      </w:r>
      <w:r w:rsidRPr="006A4613">
        <w:rPr>
          <w:rFonts w:hint="eastAsia"/>
        </w:rPr>
        <w:t>中，并定义唯一的组件库名字。</w:t>
      </w:r>
    </w:p>
    <w:p w:rsidR="00D01A2A" w:rsidRPr="006A4613" w:rsidRDefault="005A4AB7" w:rsidP="00821402">
      <w:pPr>
        <w:numPr>
          <w:ilvl w:val="0"/>
          <w:numId w:val="24"/>
        </w:numPr>
        <w:spacing w:line="360" w:lineRule="auto"/>
      </w:pPr>
      <w:r>
        <w:rPr>
          <w:rFonts w:hint="eastAsia"/>
        </w:rPr>
        <w:t>在页面中使用</w:t>
      </w:r>
      <w:r>
        <w:t>jwcid=”@</w:t>
      </w:r>
      <w:r w:rsidR="00552274">
        <w:rPr>
          <w:rFonts w:hint="eastAsia"/>
        </w:rPr>
        <w:t>组件</w:t>
      </w:r>
      <w:r>
        <w:rPr>
          <w:rFonts w:hint="eastAsia"/>
        </w:rPr>
        <w:t>库注册名</w:t>
      </w:r>
      <w:r>
        <w:t>:</w:t>
      </w:r>
      <w:r>
        <w:rPr>
          <w:rFonts w:hint="eastAsia"/>
        </w:rPr>
        <w:t>组件注册名</w:t>
      </w:r>
      <w:r>
        <w:t>”</w:t>
      </w:r>
      <w:r>
        <w:rPr>
          <w:rFonts w:hint="eastAsia"/>
        </w:rPr>
        <w:t>的方式引入组件，并进行调试</w:t>
      </w:r>
      <w:r w:rsidR="00B2618F" w:rsidRPr="006A4613">
        <w:rPr>
          <w:rFonts w:hint="eastAsia"/>
        </w:rPr>
        <w:t>。</w:t>
      </w:r>
    </w:p>
    <w:p w:rsidR="006A4613" w:rsidRDefault="006A4613" w:rsidP="00116FF8">
      <w:pPr>
        <w:spacing w:line="360" w:lineRule="auto"/>
      </w:pPr>
    </w:p>
    <w:p w:rsidR="00F23A1F" w:rsidRDefault="00F23A1F" w:rsidP="00821402">
      <w:pPr>
        <w:pStyle w:val="a6"/>
        <w:numPr>
          <w:ilvl w:val="0"/>
          <w:numId w:val="26"/>
        </w:numPr>
        <w:spacing w:line="360" w:lineRule="auto"/>
        <w:ind w:firstLineChars="0"/>
      </w:pPr>
      <w:r>
        <w:rPr>
          <w:rFonts w:hint="eastAsia"/>
        </w:rPr>
        <w:t>组件规范编写</w:t>
      </w:r>
    </w:p>
    <w:p w:rsidR="004F4181" w:rsidRDefault="004F4181" w:rsidP="004F4181">
      <w:pPr>
        <w:spacing w:line="360" w:lineRule="auto"/>
        <w:ind w:firstLine="420"/>
      </w:pPr>
      <w:r>
        <w:rPr>
          <w:rFonts w:hint="eastAsia"/>
        </w:rPr>
        <w:t>组件规范作为衔接组件模板和组件类的枢纽，需要定义组件类、组件模板的路径，同时需要定义组件模板所用到的所有对象，如：</w:t>
      </w:r>
    </w:p>
    <w:p w:rsidR="004F4181" w:rsidRDefault="0085355B" w:rsidP="004F4181">
      <w:pPr>
        <w:spacing w:line="360" w:lineRule="auto"/>
      </w:pPr>
      <w:r>
        <w:rPr>
          <w:noProof/>
        </w:rPr>
        <w:drawing>
          <wp:inline distT="0" distB="0" distL="0" distR="0" wp14:anchorId="7A1F69FB" wp14:editId="67E479C4">
            <wp:extent cx="5274310" cy="1065240"/>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065240"/>
                    </a:xfrm>
                    <a:prstGeom prst="rect">
                      <a:avLst/>
                    </a:prstGeom>
                  </pic:spPr>
                </pic:pic>
              </a:graphicData>
            </a:graphic>
          </wp:inline>
        </w:drawing>
      </w:r>
    </w:p>
    <w:p w:rsidR="004F4181" w:rsidRDefault="004F4181" w:rsidP="004F4181">
      <w:pPr>
        <w:spacing w:line="360" w:lineRule="auto"/>
      </w:pPr>
      <w:r>
        <w:rPr>
          <w:rFonts w:hint="eastAsia"/>
        </w:rPr>
        <w:t>补充说明：</w:t>
      </w:r>
    </w:p>
    <w:p w:rsidR="004F4181" w:rsidRDefault="004F4181" w:rsidP="004F4181">
      <w:pPr>
        <w:spacing w:line="360" w:lineRule="auto"/>
        <w:ind w:firstLine="420"/>
      </w:pPr>
      <w:r>
        <w:rPr>
          <w:rFonts w:hint="eastAsia"/>
        </w:rPr>
        <w:t>组件规范中能够定义组件类的路径，组件规范对应的组件模板的映射规则就是通过组件规范文件同目录下同文件名</w:t>
      </w:r>
      <w:r>
        <w:t>(</w:t>
      </w:r>
      <w:r>
        <w:rPr>
          <w:rFonts w:hint="eastAsia"/>
        </w:rPr>
        <w:t>不含扩展文件名</w:t>
      </w:r>
      <w:r>
        <w:t>)</w:t>
      </w:r>
      <w:r>
        <w:rPr>
          <w:rFonts w:hint="eastAsia"/>
        </w:rPr>
        <w:t>的</w:t>
      </w:r>
      <w:r>
        <w:t>.html</w:t>
      </w:r>
      <w:r>
        <w:rPr>
          <w:rFonts w:hint="eastAsia"/>
        </w:rPr>
        <w:t>文件。</w:t>
      </w:r>
    </w:p>
    <w:p w:rsidR="00F23A1F" w:rsidRDefault="004F4181" w:rsidP="004F4181">
      <w:pPr>
        <w:spacing w:line="360" w:lineRule="auto"/>
        <w:ind w:firstLine="420"/>
      </w:pPr>
      <w:r>
        <w:rPr>
          <w:rFonts w:hint="eastAsia"/>
        </w:rPr>
        <w:t>组件中定义的所有属性，都可以开发给使用者，这样引用组件时可以随意定义组件的属</w:t>
      </w:r>
      <w:r>
        <w:rPr>
          <w:rFonts w:hint="eastAsia"/>
        </w:rPr>
        <w:lastRenderedPageBreak/>
        <w:t>性达到动态使用组件的效果。</w:t>
      </w:r>
    </w:p>
    <w:p w:rsidR="007671F8" w:rsidRDefault="007671F8" w:rsidP="00926B50">
      <w:pPr>
        <w:spacing w:line="360" w:lineRule="auto"/>
      </w:pPr>
    </w:p>
    <w:p w:rsidR="00770F55" w:rsidRDefault="00770F55" w:rsidP="00926B50">
      <w:pPr>
        <w:spacing w:line="360" w:lineRule="auto"/>
      </w:pPr>
      <w:r>
        <w:tab/>
      </w:r>
      <w:r>
        <w:rPr>
          <w:rFonts w:hint="eastAsia"/>
        </w:rPr>
        <w:t>组件规范配置</w:t>
      </w:r>
      <w:r w:rsidR="007124CB">
        <w:rPr>
          <w:rFonts w:hint="eastAsia"/>
        </w:rPr>
        <w:t>属性</w:t>
      </w:r>
      <w:r>
        <w:rPr>
          <w:rFonts w:hint="eastAsia"/>
        </w:rPr>
        <w:t>说明：</w:t>
      </w:r>
    </w:p>
    <w:p w:rsidR="007124CB" w:rsidRDefault="007124CB" w:rsidP="00926B50">
      <w:pPr>
        <w:spacing w:line="360" w:lineRule="auto"/>
      </w:pPr>
      <w:r>
        <w:tab/>
      </w:r>
      <w:r w:rsidRPr="007124CB">
        <w:t>component-specification</w:t>
      </w:r>
      <w:r>
        <w:t xml:space="preserve"> </w:t>
      </w:r>
      <w:r w:rsidRPr="007124CB">
        <w:rPr>
          <w:rFonts w:hint="eastAsia"/>
        </w:rPr>
        <w:t>组件定义</w:t>
      </w:r>
      <w:r>
        <w:rPr>
          <w:rFonts w:hint="eastAsia"/>
        </w:rPr>
        <w:t>节点，包括以下常用属性：</w:t>
      </w:r>
    </w:p>
    <w:p w:rsidR="007124CB" w:rsidRDefault="007124CB" w:rsidP="007124CB">
      <w:pPr>
        <w:spacing w:line="360" w:lineRule="auto"/>
      </w:pPr>
      <w:r>
        <w:tab/>
        <w:t>class</w:t>
      </w:r>
      <w:r>
        <w:rPr>
          <w:rFonts w:hint="eastAsia"/>
        </w:rPr>
        <w:t>：组件类的路径</w:t>
      </w:r>
    </w:p>
    <w:p w:rsidR="007124CB" w:rsidRDefault="007124CB" w:rsidP="007124CB">
      <w:pPr>
        <w:spacing w:line="360" w:lineRule="auto"/>
        <w:ind w:leftChars="200" w:left="420"/>
      </w:pPr>
      <w:r>
        <w:t>allow-body</w:t>
      </w:r>
      <w:r>
        <w:rPr>
          <w:rFonts w:hint="eastAsia"/>
        </w:rPr>
        <w:t>：</w:t>
      </w:r>
      <w:r>
        <w:t xml:space="preserve">yes|no </w:t>
      </w:r>
      <w:r>
        <w:rPr>
          <w:rFonts w:hint="eastAsia"/>
        </w:rPr>
        <w:t>是否允许组件中有</w:t>
      </w:r>
      <w:r>
        <w:t>body</w:t>
      </w:r>
    </w:p>
    <w:p w:rsidR="00770F55" w:rsidRDefault="007124CB" w:rsidP="007124CB">
      <w:pPr>
        <w:spacing w:line="360" w:lineRule="auto"/>
        <w:ind w:leftChars="200" w:left="420"/>
      </w:pPr>
      <w:r>
        <w:t>allow-informal-parameters</w:t>
      </w:r>
      <w:r>
        <w:rPr>
          <w:rFonts w:hint="eastAsia"/>
        </w:rPr>
        <w:t>：</w:t>
      </w:r>
      <w:r>
        <w:t xml:space="preserve"> yes|no </w:t>
      </w:r>
      <w:r>
        <w:rPr>
          <w:rFonts w:hint="eastAsia"/>
        </w:rPr>
        <w:t>是否允许组件有非正式参数</w:t>
      </w:r>
      <w:r>
        <w:tab/>
      </w:r>
    </w:p>
    <w:p w:rsidR="007124CB" w:rsidRDefault="007124CB" w:rsidP="007124CB">
      <w:pPr>
        <w:spacing w:line="360" w:lineRule="auto"/>
        <w:ind w:leftChars="200" w:left="420"/>
      </w:pPr>
    </w:p>
    <w:p w:rsidR="007B2AC1" w:rsidRDefault="007B2AC1" w:rsidP="007B2AC1">
      <w:pPr>
        <w:spacing w:line="360" w:lineRule="auto"/>
        <w:ind w:leftChars="200" w:left="420"/>
      </w:pPr>
      <w:r>
        <w:t>parameter</w:t>
      </w:r>
      <w:r>
        <w:rPr>
          <w:rFonts w:hint="eastAsia"/>
        </w:rPr>
        <w:t>：组件参数配置节点，包括以下常用属性</w:t>
      </w:r>
    </w:p>
    <w:p w:rsidR="007B2AC1" w:rsidRDefault="007B2AC1" w:rsidP="007B2AC1">
      <w:pPr>
        <w:spacing w:line="360" w:lineRule="auto"/>
        <w:ind w:leftChars="200" w:left="420"/>
      </w:pPr>
      <w:r>
        <w:t>required</w:t>
      </w:r>
      <w:r>
        <w:rPr>
          <w:rFonts w:hint="eastAsia"/>
        </w:rPr>
        <w:t>：</w:t>
      </w:r>
      <w:r>
        <w:t xml:space="preserve"> yes|no </w:t>
      </w:r>
      <w:r>
        <w:rPr>
          <w:rFonts w:hint="eastAsia"/>
        </w:rPr>
        <w:t>该参数是否必须</w:t>
      </w:r>
    </w:p>
    <w:p w:rsidR="007B2AC1" w:rsidRDefault="007B2AC1" w:rsidP="007B2AC1">
      <w:pPr>
        <w:spacing w:line="360" w:lineRule="auto"/>
        <w:ind w:leftChars="200" w:left="420"/>
      </w:pPr>
      <w:r>
        <w:t>direction</w:t>
      </w:r>
      <w:r>
        <w:rPr>
          <w:rFonts w:hint="eastAsia"/>
        </w:rPr>
        <w:t>：</w:t>
      </w:r>
      <w:r>
        <w:t xml:space="preserve">form|in </w:t>
      </w:r>
      <w:r>
        <w:rPr>
          <w:rFonts w:hint="eastAsia"/>
        </w:rPr>
        <w:t>参数的输入输出形式，</w:t>
      </w:r>
      <w:r>
        <w:t>form</w:t>
      </w:r>
      <w:r>
        <w:rPr>
          <w:rFonts w:hint="eastAsia"/>
        </w:rPr>
        <w:t>表示为输入</w:t>
      </w:r>
      <w:r>
        <w:t>/</w:t>
      </w:r>
      <w:r>
        <w:rPr>
          <w:rFonts w:hint="eastAsia"/>
        </w:rPr>
        <w:t>输出型，</w:t>
      </w:r>
      <w:r>
        <w:t>in</w:t>
      </w:r>
      <w:r>
        <w:rPr>
          <w:rFonts w:hint="eastAsia"/>
        </w:rPr>
        <w:t>表示输入型</w:t>
      </w:r>
    </w:p>
    <w:p w:rsidR="007124CB" w:rsidRDefault="007B2AC1" w:rsidP="007B2AC1">
      <w:pPr>
        <w:spacing w:line="360" w:lineRule="auto"/>
        <w:ind w:leftChars="200" w:left="420"/>
      </w:pPr>
      <w:r>
        <w:t>default-value</w:t>
      </w:r>
      <w:r>
        <w:rPr>
          <w:rFonts w:hint="eastAsia"/>
        </w:rPr>
        <w:t>：参数为空时的默认值</w:t>
      </w:r>
    </w:p>
    <w:p w:rsidR="007124CB" w:rsidRDefault="007124CB" w:rsidP="00926B50">
      <w:pPr>
        <w:spacing w:line="360" w:lineRule="auto"/>
      </w:pPr>
    </w:p>
    <w:p w:rsidR="00F23A1F" w:rsidRDefault="00F23A1F" w:rsidP="00821402">
      <w:pPr>
        <w:pStyle w:val="a6"/>
        <w:numPr>
          <w:ilvl w:val="0"/>
          <w:numId w:val="26"/>
        </w:numPr>
        <w:spacing w:line="360" w:lineRule="auto"/>
        <w:ind w:firstLineChars="0"/>
      </w:pPr>
      <w:r>
        <w:rPr>
          <w:rFonts w:hint="eastAsia"/>
        </w:rPr>
        <w:t>组件类编写（单一型）</w:t>
      </w:r>
    </w:p>
    <w:p w:rsidR="001F7FAA" w:rsidRDefault="001F7FAA" w:rsidP="001F7FAA">
      <w:pPr>
        <w:spacing w:line="360" w:lineRule="auto"/>
        <w:ind w:left="420"/>
      </w:pPr>
      <w:r>
        <w:rPr>
          <w:rFonts w:hint="eastAsia"/>
        </w:rPr>
        <w:t>单一型组件通常用于表单元素的组件封装，并在类中直接输出要构造的</w:t>
      </w:r>
      <w:r>
        <w:t>html</w:t>
      </w:r>
      <w:r>
        <w:rPr>
          <w:rFonts w:hint="eastAsia"/>
        </w:rPr>
        <w:t>结构</w:t>
      </w:r>
    </w:p>
    <w:p w:rsidR="00F23A1F" w:rsidRDefault="001F7FAA" w:rsidP="00116FF8">
      <w:pPr>
        <w:spacing w:line="360" w:lineRule="auto"/>
      </w:pPr>
      <w:r>
        <w:rPr>
          <w:noProof/>
        </w:rPr>
        <w:drawing>
          <wp:inline distT="0" distB="0" distL="0" distR="0" wp14:anchorId="5C020C33" wp14:editId="336FBA86">
            <wp:extent cx="5274310" cy="146935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69359"/>
                    </a:xfrm>
                    <a:prstGeom prst="rect">
                      <a:avLst/>
                    </a:prstGeom>
                  </pic:spPr>
                </pic:pic>
              </a:graphicData>
            </a:graphic>
          </wp:inline>
        </w:drawing>
      </w:r>
    </w:p>
    <w:p w:rsidR="001F7FAA" w:rsidRDefault="001F7FAA" w:rsidP="001F7FAA">
      <w:pPr>
        <w:spacing w:line="360" w:lineRule="auto"/>
      </w:pPr>
      <w:r>
        <w:rPr>
          <w:rFonts w:hint="eastAsia"/>
        </w:rPr>
        <w:t>补充说明：</w:t>
      </w:r>
    </w:p>
    <w:p w:rsidR="001F7FAA" w:rsidRDefault="001F7FAA" w:rsidP="001F7FAA">
      <w:pPr>
        <w:spacing w:line="360" w:lineRule="auto"/>
        <w:ind w:firstLine="420"/>
      </w:pPr>
      <w:r>
        <w:rPr>
          <w:rFonts w:hint="eastAsia"/>
        </w:rPr>
        <w:t>组件类必须继承</w:t>
      </w:r>
      <w:r>
        <w:t>com.ailk.web.BaseComponent</w:t>
      </w:r>
      <w:r>
        <w:rPr>
          <w:rFonts w:hint="eastAsia"/>
        </w:rPr>
        <w:t>或者其子类。</w:t>
      </w:r>
    </w:p>
    <w:p w:rsidR="001F7FAA" w:rsidRPr="001F7FAA" w:rsidRDefault="001F7FAA" w:rsidP="001F7FAA">
      <w:pPr>
        <w:spacing w:line="360" w:lineRule="auto"/>
        <w:ind w:firstLine="420"/>
      </w:pPr>
      <w:r>
        <w:rPr>
          <w:rFonts w:hint="eastAsia"/>
        </w:rPr>
        <w:t>组件类必须实现</w:t>
      </w:r>
      <w:r>
        <w:t>renderComponent(StringBuilder builder, IMarkupWriter writer, IRequestCycle cycle) throws Exception</w:t>
      </w:r>
      <w:r>
        <w:rPr>
          <w:rFonts w:hint="eastAsia"/>
        </w:rPr>
        <w:t>方法</w:t>
      </w:r>
      <w:r>
        <w:t xml:space="preserve"> </w:t>
      </w:r>
    </w:p>
    <w:p w:rsidR="001F7FAA" w:rsidRPr="001272FF" w:rsidRDefault="001F7FAA" w:rsidP="00116FF8">
      <w:pPr>
        <w:spacing w:line="360" w:lineRule="auto"/>
      </w:pPr>
    </w:p>
    <w:p w:rsidR="0070791E" w:rsidRDefault="00F23A1F" w:rsidP="00821402">
      <w:pPr>
        <w:pStyle w:val="a6"/>
        <w:numPr>
          <w:ilvl w:val="0"/>
          <w:numId w:val="26"/>
        </w:numPr>
        <w:spacing w:line="360" w:lineRule="auto"/>
        <w:ind w:firstLineChars="0"/>
      </w:pPr>
      <w:r>
        <w:rPr>
          <w:rFonts w:hint="eastAsia"/>
        </w:rPr>
        <w:t>组件类编写</w:t>
      </w:r>
      <w:r>
        <w:t>(</w:t>
      </w:r>
      <w:r>
        <w:rPr>
          <w:rFonts w:hint="eastAsia"/>
        </w:rPr>
        <w:t>组合型</w:t>
      </w:r>
      <w:r>
        <w:t>)</w:t>
      </w:r>
    </w:p>
    <w:p w:rsidR="00DC6406" w:rsidRPr="00DC6406" w:rsidRDefault="00F57A97" w:rsidP="00F57A97">
      <w:pPr>
        <w:spacing w:line="360" w:lineRule="auto"/>
        <w:ind w:firstLine="420"/>
      </w:pPr>
      <w:r>
        <w:rPr>
          <w:rFonts w:hint="eastAsia"/>
        </w:rPr>
        <w:t>组合型组件的组件类</w:t>
      </w:r>
      <w:r w:rsidR="00DC6406">
        <w:rPr>
          <w:rFonts w:hint="eastAsia"/>
        </w:rPr>
        <w:t>是用来衔接业务逻辑与组件之间的枢纽，将处理后的结果反馈给组件</w:t>
      </w:r>
      <w:r>
        <w:rPr>
          <w:rFonts w:hint="eastAsia"/>
        </w:rPr>
        <w:t>，并将数据绑定到组件模板上，</w:t>
      </w:r>
      <w:r w:rsidR="00DC6406">
        <w:rPr>
          <w:rFonts w:hint="eastAsia"/>
        </w:rPr>
        <w:t>如：</w:t>
      </w:r>
    </w:p>
    <w:p w:rsidR="00F23A1F" w:rsidRDefault="0070791E" w:rsidP="00116FF8">
      <w:pPr>
        <w:spacing w:line="360" w:lineRule="auto"/>
      </w:pPr>
      <w:r>
        <w:rPr>
          <w:noProof/>
        </w:rPr>
        <w:lastRenderedPageBreak/>
        <w:drawing>
          <wp:inline distT="0" distB="0" distL="0" distR="0" wp14:anchorId="6281ACFB" wp14:editId="650C39FE">
            <wp:extent cx="5274310" cy="1670198"/>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670198"/>
                    </a:xfrm>
                    <a:prstGeom prst="rect">
                      <a:avLst/>
                    </a:prstGeom>
                  </pic:spPr>
                </pic:pic>
              </a:graphicData>
            </a:graphic>
          </wp:inline>
        </w:drawing>
      </w:r>
    </w:p>
    <w:p w:rsidR="00DC6406" w:rsidRDefault="00DC6406" w:rsidP="00DC6406">
      <w:pPr>
        <w:spacing w:line="360" w:lineRule="auto"/>
      </w:pPr>
      <w:r>
        <w:rPr>
          <w:rFonts w:hint="eastAsia"/>
        </w:rPr>
        <w:t>补充说明：</w:t>
      </w:r>
    </w:p>
    <w:p w:rsidR="00DC6406" w:rsidRDefault="00DC6406" w:rsidP="00DC6406">
      <w:pPr>
        <w:spacing w:line="360" w:lineRule="auto"/>
        <w:ind w:firstLine="420"/>
      </w:pPr>
      <w:r>
        <w:rPr>
          <w:rFonts w:hint="eastAsia"/>
        </w:rPr>
        <w:t>组件类必须继承</w:t>
      </w:r>
      <w:r>
        <w:t>com.ailk.web.BaseTempComponent</w:t>
      </w:r>
      <w:r>
        <w:rPr>
          <w:rFonts w:hint="eastAsia"/>
        </w:rPr>
        <w:t>或者其子类，否则无法和组件模板、组件规范组成一个功能。</w:t>
      </w:r>
    </w:p>
    <w:p w:rsidR="0070791E" w:rsidRDefault="00DC6406" w:rsidP="00DC6406">
      <w:pPr>
        <w:spacing w:line="360" w:lineRule="auto"/>
        <w:ind w:firstLine="420"/>
      </w:pPr>
      <w:r>
        <w:rPr>
          <w:rFonts w:hint="eastAsia"/>
        </w:rPr>
        <w:t>组件类必须实现</w:t>
      </w:r>
      <w:r>
        <w:t>renderComponent(StringBuilder builder, IMarkupWriter writer, IRequestCycle cycle) throws Exception</w:t>
      </w:r>
      <w:r>
        <w:rPr>
          <w:rFonts w:hint="eastAsia"/>
        </w:rPr>
        <w:t>方法，该方法用来展现组件模板中的效果</w:t>
      </w:r>
    </w:p>
    <w:p w:rsidR="00261639" w:rsidRDefault="00261639" w:rsidP="00DC6406">
      <w:pPr>
        <w:spacing w:line="360" w:lineRule="auto"/>
        <w:ind w:firstLine="420"/>
      </w:pPr>
    </w:p>
    <w:p w:rsidR="00F23A1F" w:rsidRDefault="00F23A1F" w:rsidP="00821402">
      <w:pPr>
        <w:pStyle w:val="a6"/>
        <w:numPr>
          <w:ilvl w:val="0"/>
          <w:numId w:val="26"/>
        </w:numPr>
        <w:spacing w:line="360" w:lineRule="auto"/>
        <w:ind w:firstLineChars="0"/>
      </w:pPr>
      <w:r>
        <w:rPr>
          <w:rFonts w:hint="eastAsia"/>
        </w:rPr>
        <w:t>组件模板编写</w:t>
      </w:r>
      <w:r w:rsidR="00066C5E">
        <w:t>(</w:t>
      </w:r>
      <w:r w:rsidR="0091154E">
        <w:rPr>
          <w:rFonts w:hint="eastAsia"/>
        </w:rPr>
        <w:t>组合型</w:t>
      </w:r>
      <w:r w:rsidR="00066C5E">
        <w:t>)</w:t>
      </w:r>
    </w:p>
    <w:p w:rsidR="001843C9" w:rsidRDefault="00397A23" w:rsidP="005A5E24">
      <w:pPr>
        <w:pStyle w:val="a6"/>
        <w:spacing w:line="360" w:lineRule="auto"/>
      </w:pPr>
      <w:r>
        <w:rPr>
          <w:rFonts w:hint="eastAsia"/>
        </w:rPr>
        <w:t>只有组合型组件才有组件模板</w:t>
      </w:r>
    </w:p>
    <w:p w:rsidR="001843C9" w:rsidRDefault="005A5E24" w:rsidP="005A5E24">
      <w:pPr>
        <w:pStyle w:val="a6"/>
        <w:spacing w:line="360" w:lineRule="auto"/>
      </w:pPr>
      <w:r>
        <w:rPr>
          <w:rFonts w:hint="eastAsia"/>
        </w:rPr>
        <w:t>组件模板是与组件规范文件在同一目录</w:t>
      </w:r>
      <w:r>
        <w:t>(</w:t>
      </w:r>
      <w:r>
        <w:rPr>
          <w:rFonts w:hint="eastAsia"/>
        </w:rPr>
        <w:t>类路径下</w:t>
      </w:r>
      <w:r>
        <w:t>)</w:t>
      </w:r>
      <w:r>
        <w:rPr>
          <w:rFonts w:hint="eastAsia"/>
        </w:rPr>
        <w:t>、同名且扩展名为</w:t>
      </w:r>
      <w:r>
        <w:t>html</w:t>
      </w:r>
      <w:r>
        <w:rPr>
          <w:rFonts w:hint="eastAsia"/>
        </w:rPr>
        <w:t>的文件</w:t>
      </w:r>
    </w:p>
    <w:p w:rsidR="00B76CC8" w:rsidRDefault="00EB6E87" w:rsidP="005A5E24">
      <w:pPr>
        <w:pStyle w:val="a6"/>
        <w:spacing w:line="360" w:lineRule="auto"/>
      </w:pPr>
      <w:r w:rsidRPr="00EB6E87">
        <w:rPr>
          <w:rFonts w:hint="eastAsia"/>
        </w:rPr>
        <w:t>组件模板通常是一个</w:t>
      </w:r>
      <w:r w:rsidRPr="00EB6E87">
        <w:t>HTML</w:t>
      </w:r>
      <w:r w:rsidRPr="00EB6E87">
        <w:rPr>
          <w:rFonts w:hint="eastAsia"/>
        </w:rPr>
        <w:t>片段，主要是将组件类调用业务逻辑中获取的数据展现在页面中，组件模板结构如下：</w:t>
      </w:r>
    </w:p>
    <w:p w:rsidR="00B76CC8" w:rsidRDefault="00AB6B15" w:rsidP="005A5E24">
      <w:pPr>
        <w:pStyle w:val="a6"/>
        <w:spacing w:line="360" w:lineRule="auto"/>
      </w:pPr>
      <w:r>
        <w:rPr>
          <w:noProof/>
        </w:rPr>
        <w:drawing>
          <wp:inline distT="0" distB="0" distL="0" distR="0" wp14:anchorId="15512E19" wp14:editId="5061AB5E">
            <wp:extent cx="5274310" cy="929719"/>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29719"/>
                    </a:xfrm>
                    <a:prstGeom prst="rect">
                      <a:avLst/>
                    </a:prstGeom>
                  </pic:spPr>
                </pic:pic>
              </a:graphicData>
            </a:graphic>
          </wp:inline>
        </w:drawing>
      </w:r>
    </w:p>
    <w:p w:rsidR="00B76CC8" w:rsidRDefault="005A5E24" w:rsidP="00B76CC8">
      <w:pPr>
        <w:spacing w:line="360" w:lineRule="auto"/>
      </w:pPr>
      <w:r>
        <w:rPr>
          <w:rFonts w:hint="eastAsia"/>
        </w:rPr>
        <w:tab/>
      </w:r>
      <w:r w:rsidR="00B76CC8">
        <w:rPr>
          <w:rFonts w:hint="eastAsia"/>
        </w:rPr>
        <w:t>补充说明：</w:t>
      </w:r>
    </w:p>
    <w:p w:rsidR="005A5E24" w:rsidRDefault="00B76CC8" w:rsidP="00B76CC8">
      <w:pPr>
        <w:spacing w:line="360" w:lineRule="auto"/>
        <w:ind w:firstLine="420"/>
      </w:pPr>
      <w:r>
        <w:rPr>
          <w:rFonts w:hint="eastAsia"/>
        </w:rPr>
        <w:t>组件模板中可以嵌套使用其他组件，嵌套的除核心组件库外，其他的组件需要在组件库中定义。</w:t>
      </w:r>
    </w:p>
    <w:p w:rsidR="00C90413" w:rsidRDefault="00C90413" w:rsidP="001843C9">
      <w:pPr>
        <w:pStyle w:val="a6"/>
      </w:pPr>
    </w:p>
    <w:p w:rsidR="001843C9" w:rsidRDefault="001843C9" w:rsidP="00821402">
      <w:pPr>
        <w:pStyle w:val="a6"/>
        <w:numPr>
          <w:ilvl w:val="0"/>
          <w:numId w:val="26"/>
        </w:numPr>
        <w:spacing w:line="360" w:lineRule="auto"/>
        <w:ind w:firstLineChars="0"/>
      </w:pPr>
      <w:r>
        <w:rPr>
          <w:rFonts w:hint="eastAsia"/>
        </w:rPr>
        <w:t>组件</w:t>
      </w:r>
      <w:r w:rsidR="00261639">
        <w:rPr>
          <w:rFonts w:hint="eastAsia"/>
        </w:rPr>
        <w:t>注册</w:t>
      </w:r>
    </w:p>
    <w:p w:rsidR="00D2378E" w:rsidRDefault="00D2378E" w:rsidP="00D2378E">
      <w:pPr>
        <w:spacing w:line="360" w:lineRule="auto"/>
      </w:pPr>
      <w:r w:rsidRPr="00D2378E">
        <w:rPr>
          <w:rFonts w:hint="eastAsia"/>
        </w:rPr>
        <w:t>注册组件到组件库中</w:t>
      </w:r>
      <w:r w:rsidRPr="00D2378E">
        <w:t>(.library)</w:t>
      </w:r>
      <w:r w:rsidRPr="00D2378E">
        <w:rPr>
          <w:rFonts w:hint="eastAsia"/>
        </w:rPr>
        <w:t>，如：</w:t>
      </w:r>
    </w:p>
    <w:p w:rsidR="00F23A1F" w:rsidRDefault="00EA50B5" w:rsidP="00116FF8">
      <w:pPr>
        <w:spacing w:line="360" w:lineRule="auto"/>
      </w:pPr>
      <w:r>
        <w:rPr>
          <w:noProof/>
        </w:rPr>
        <w:lastRenderedPageBreak/>
        <w:drawing>
          <wp:inline distT="0" distB="0" distL="0" distR="0" wp14:anchorId="13ED6F1C" wp14:editId="349CFDE0">
            <wp:extent cx="5274310" cy="11482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148261"/>
                    </a:xfrm>
                    <a:prstGeom prst="rect">
                      <a:avLst/>
                    </a:prstGeom>
                  </pic:spPr>
                </pic:pic>
              </a:graphicData>
            </a:graphic>
          </wp:inline>
        </w:drawing>
      </w:r>
    </w:p>
    <w:p w:rsidR="00D2378E" w:rsidRDefault="00D2378E" w:rsidP="00116FF8">
      <w:pPr>
        <w:spacing w:line="360" w:lineRule="auto"/>
      </w:pPr>
    </w:p>
    <w:p w:rsidR="00D2378E" w:rsidRDefault="00D2378E" w:rsidP="00116FF8">
      <w:pPr>
        <w:spacing w:line="360" w:lineRule="auto"/>
      </w:pPr>
      <w:r w:rsidRPr="00D2378E">
        <w:rPr>
          <w:rFonts w:hint="eastAsia"/>
        </w:rPr>
        <w:t>注册组件库到全局配置中</w:t>
      </w:r>
      <w:r w:rsidRPr="00D2378E">
        <w:t>(.application)</w:t>
      </w:r>
      <w:r w:rsidRPr="00D2378E">
        <w:rPr>
          <w:rFonts w:hint="eastAsia"/>
        </w:rPr>
        <w:t>，如：</w:t>
      </w:r>
    </w:p>
    <w:p w:rsidR="006E0ED3" w:rsidRDefault="009F23EE" w:rsidP="00116FF8">
      <w:pPr>
        <w:spacing w:line="360" w:lineRule="auto"/>
      </w:pPr>
      <w:r>
        <w:rPr>
          <w:noProof/>
        </w:rPr>
        <w:drawing>
          <wp:inline distT="0" distB="0" distL="0" distR="0" wp14:anchorId="0BE510BB" wp14:editId="0A2AFD97">
            <wp:extent cx="5274310" cy="26859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68599"/>
                    </a:xfrm>
                    <a:prstGeom prst="rect">
                      <a:avLst/>
                    </a:prstGeom>
                  </pic:spPr>
                </pic:pic>
              </a:graphicData>
            </a:graphic>
          </wp:inline>
        </w:drawing>
      </w:r>
    </w:p>
    <w:p w:rsidR="008F6372" w:rsidRDefault="002C598E" w:rsidP="00821402">
      <w:pPr>
        <w:pStyle w:val="2"/>
        <w:numPr>
          <w:ilvl w:val="0"/>
          <w:numId w:val="2"/>
        </w:numPr>
      </w:pPr>
      <w:r>
        <w:rPr>
          <w:rFonts w:hint="eastAsia"/>
        </w:rPr>
        <w:t>数据交互</w:t>
      </w:r>
    </w:p>
    <w:p w:rsidR="00213D5C" w:rsidRDefault="00397D77" w:rsidP="00821402">
      <w:pPr>
        <w:pStyle w:val="a6"/>
        <w:numPr>
          <w:ilvl w:val="0"/>
          <w:numId w:val="28"/>
        </w:numPr>
        <w:ind w:firstLineChars="0"/>
      </w:pPr>
      <w:r>
        <w:rPr>
          <w:rFonts w:hint="eastAsia"/>
        </w:rPr>
        <w:t>数据格式</w:t>
      </w:r>
    </w:p>
    <w:p w:rsidR="00A92994" w:rsidRDefault="00A92994" w:rsidP="00A92994"/>
    <w:p w:rsidR="00397D77" w:rsidRDefault="00A92994" w:rsidP="00374FC6">
      <w:pPr>
        <w:spacing w:line="360" w:lineRule="auto"/>
        <w:ind w:left="420"/>
      </w:pPr>
      <w:r>
        <w:rPr>
          <w:rFonts w:hint="eastAsia"/>
        </w:rPr>
        <w:t>前台的页面类，组件类中统一使用</w:t>
      </w:r>
    </w:p>
    <w:p w:rsidR="00A33A44" w:rsidRDefault="00A33A44" w:rsidP="00374FC6">
      <w:pPr>
        <w:spacing w:line="360" w:lineRule="auto"/>
        <w:ind w:left="420"/>
      </w:pPr>
      <w:r>
        <w:t>com.ailk.common.data.impl.DataMap</w:t>
      </w:r>
    </w:p>
    <w:p w:rsidR="00A33A44" w:rsidRDefault="00A33A44" w:rsidP="00374FC6">
      <w:pPr>
        <w:spacing w:line="360" w:lineRule="auto"/>
        <w:ind w:left="420"/>
      </w:pPr>
      <w:r>
        <w:rPr>
          <w:rFonts w:hint="eastAsia"/>
        </w:rPr>
        <w:t>和</w:t>
      </w:r>
    </w:p>
    <w:p w:rsidR="00A33A44" w:rsidRDefault="00A33A44" w:rsidP="00374FC6">
      <w:pPr>
        <w:spacing w:line="360" w:lineRule="auto"/>
        <w:ind w:left="420"/>
      </w:pPr>
      <w:r>
        <w:t>com.ailk.common.data.impl.DatasetList</w:t>
      </w:r>
    </w:p>
    <w:p w:rsidR="00A33A44" w:rsidRDefault="00374FC6" w:rsidP="00374FC6">
      <w:pPr>
        <w:spacing w:line="360" w:lineRule="auto"/>
        <w:ind w:left="420"/>
      </w:pPr>
      <w:r>
        <w:rPr>
          <w:rFonts w:hint="eastAsia"/>
        </w:rPr>
        <w:t>两种</w:t>
      </w:r>
      <w:r w:rsidR="00A33A44">
        <w:rPr>
          <w:rFonts w:hint="eastAsia"/>
        </w:rPr>
        <w:t>数据类向前端返回数据</w:t>
      </w:r>
      <w:r>
        <w:rPr>
          <w:rFonts w:hint="eastAsia"/>
        </w:rPr>
        <w:t>，通常在页面和组件规范定义中使用对应的接口类定义数据类型，对应的接口类</w:t>
      </w:r>
      <w:r w:rsidR="00D42B5F">
        <w:t>:</w:t>
      </w:r>
    </w:p>
    <w:p w:rsidR="008A2D08" w:rsidRDefault="008A2D08" w:rsidP="008A2D08">
      <w:pPr>
        <w:spacing w:line="360" w:lineRule="auto"/>
        <w:ind w:left="420"/>
      </w:pPr>
      <w:r>
        <w:t>com.ailk.common.data.IData</w:t>
      </w:r>
    </w:p>
    <w:p w:rsidR="00D42B5F" w:rsidRDefault="008A2D08" w:rsidP="008A2D08">
      <w:pPr>
        <w:spacing w:line="360" w:lineRule="auto"/>
        <w:ind w:left="420"/>
      </w:pPr>
      <w:r>
        <w:t>com.ailk.common.data.IDataset</w:t>
      </w:r>
    </w:p>
    <w:p w:rsidR="008A2D08" w:rsidRDefault="008A2D08" w:rsidP="008A2D08">
      <w:pPr>
        <w:spacing w:line="360" w:lineRule="auto"/>
        <w:ind w:left="420"/>
      </w:pPr>
    </w:p>
    <w:p w:rsidR="008A2D08" w:rsidRDefault="009D5BF6" w:rsidP="008A2D08">
      <w:pPr>
        <w:spacing w:line="360" w:lineRule="auto"/>
        <w:ind w:left="420"/>
      </w:pPr>
      <w:r>
        <w:rPr>
          <w:rFonts w:hint="eastAsia"/>
        </w:rPr>
        <w:t>前端页面中对应的</w:t>
      </w:r>
      <w:r>
        <w:t>javascript</w:t>
      </w:r>
      <w:r w:rsidR="008D1478">
        <w:rPr>
          <w:rFonts w:hint="eastAsia"/>
        </w:rPr>
        <w:t>数据结构，分别是</w:t>
      </w:r>
    </w:p>
    <w:p w:rsidR="008D1478" w:rsidRDefault="008D1478" w:rsidP="008A2D08">
      <w:pPr>
        <w:spacing w:line="360" w:lineRule="auto"/>
        <w:ind w:left="420"/>
      </w:pPr>
      <w:r w:rsidRPr="008D1478">
        <w:t xml:space="preserve">Wade.DataMap </w:t>
      </w:r>
      <w:r w:rsidRPr="008D1478">
        <w:rPr>
          <w:rFonts w:hint="eastAsia"/>
        </w:rPr>
        <w:t>和</w:t>
      </w:r>
      <w:r w:rsidRPr="008D1478">
        <w:t xml:space="preserve"> Wade.DatasetList</w:t>
      </w:r>
    </w:p>
    <w:p w:rsidR="00434462" w:rsidRDefault="00434462" w:rsidP="00D33900">
      <w:pPr>
        <w:spacing w:line="360" w:lineRule="auto"/>
      </w:pPr>
    </w:p>
    <w:p w:rsidR="00397D77" w:rsidRDefault="00397D77" w:rsidP="00213D5C"/>
    <w:p w:rsidR="00397D77" w:rsidRDefault="00E47CC0" w:rsidP="00821402">
      <w:pPr>
        <w:pStyle w:val="a6"/>
        <w:numPr>
          <w:ilvl w:val="0"/>
          <w:numId w:val="28"/>
        </w:numPr>
        <w:spacing w:line="360" w:lineRule="auto"/>
        <w:ind w:firstLineChars="0"/>
      </w:pPr>
      <w:r>
        <w:rPr>
          <w:rFonts w:hint="eastAsia"/>
        </w:rPr>
        <w:t>前端</w:t>
      </w:r>
      <w:r w:rsidR="0015561F">
        <w:rPr>
          <w:rFonts w:hint="eastAsia"/>
        </w:rPr>
        <w:t>和</w:t>
      </w:r>
      <w:r>
        <w:rPr>
          <w:rFonts w:hint="eastAsia"/>
        </w:rPr>
        <w:t>前台</w:t>
      </w:r>
      <w:r w:rsidR="00A272E7">
        <w:rPr>
          <w:rFonts w:hint="eastAsia"/>
        </w:rPr>
        <w:t>数据</w:t>
      </w:r>
      <w:r w:rsidR="00397D77">
        <w:rPr>
          <w:rFonts w:hint="eastAsia"/>
        </w:rPr>
        <w:t>交互</w:t>
      </w:r>
    </w:p>
    <w:p w:rsidR="0067378A" w:rsidRDefault="006A119C" w:rsidP="006A119C">
      <w:pPr>
        <w:spacing w:line="360" w:lineRule="auto"/>
        <w:ind w:left="420"/>
      </w:pPr>
      <w:r>
        <w:rPr>
          <w:rFonts w:hint="eastAsia"/>
        </w:rPr>
        <w:t>前端界面与前台服务端进行数据交互</w:t>
      </w:r>
      <w:r w:rsidR="00E47EB7">
        <w:rPr>
          <w:rFonts w:hint="eastAsia"/>
        </w:rPr>
        <w:t>主要有以下两</w:t>
      </w:r>
      <w:r>
        <w:rPr>
          <w:rFonts w:hint="eastAsia"/>
        </w:rPr>
        <w:t>种方式：</w:t>
      </w:r>
    </w:p>
    <w:p w:rsidR="00CC19A4" w:rsidRDefault="006A119C" w:rsidP="00821402">
      <w:pPr>
        <w:pStyle w:val="a6"/>
        <w:numPr>
          <w:ilvl w:val="0"/>
          <w:numId w:val="29"/>
        </w:numPr>
        <w:spacing w:line="360" w:lineRule="auto"/>
        <w:ind w:firstLineChars="0"/>
      </w:pPr>
      <w:r>
        <w:t>ognl</w:t>
      </w:r>
      <w:r>
        <w:rPr>
          <w:rFonts w:hint="eastAsia"/>
        </w:rPr>
        <w:t>数据绑定方式</w:t>
      </w:r>
    </w:p>
    <w:p w:rsidR="00EB43A7" w:rsidRDefault="00D44CB2" w:rsidP="00821402">
      <w:pPr>
        <w:pStyle w:val="a6"/>
        <w:numPr>
          <w:ilvl w:val="0"/>
          <w:numId w:val="30"/>
        </w:numPr>
        <w:spacing w:line="360" w:lineRule="auto"/>
        <w:ind w:firstLineChars="0"/>
      </w:pPr>
      <w:r>
        <w:rPr>
          <w:rFonts w:hint="eastAsia"/>
        </w:rPr>
        <w:t>页面或组件可以在</w:t>
      </w:r>
      <w:r>
        <w:t>java</w:t>
      </w:r>
      <w:r>
        <w:rPr>
          <w:rFonts w:hint="eastAsia"/>
        </w:rPr>
        <w:t>类中设置绑定的数据，在页面或组建模板中通过</w:t>
      </w:r>
      <w:r>
        <w:t>ognl</w:t>
      </w:r>
      <w:r>
        <w:rPr>
          <w:rFonts w:hint="eastAsia"/>
        </w:rPr>
        <w:t>绑定页面或组建规范中定义的数据，</w:t>
      </w:r>
      <w:r w:rsidR="00B474AC">
        <w:rPr>
          <w:rFonts w:hint="eastAsia"/>
        </w:rPr>
        <w:t>在页面的监听方法执行或组件的</w:t>
      </w:r>
      <w:r w:rsidR="00B474AC">
        <w:t>render</w:t>
      </w:r>
      <w:r w:rsidR="00B474AC">
        <w:rPr>
          <w:rFonts w:hint="eastAsia"/>
        </w:rPr>
        <w:t>执行</w:t>
      </w:r>
      <w:r>
        <w:rPr>
          <w:rFonts w:hint="eastAsia"/>
        </w:rPr>
        <w:t>就可以将</w:t>
      </w:r>
      <w:r w:rsidR="00C25483">
        <w:rPr>
          <w:rFonts w:hint="eastAsia"/>
        </w:rPr>
        <w:t>动态</w:t>
      </w:r>
      <w:r>
        <w:rPr>
          <w:rFonts w:hint="eastAsia"/>
        </w:rPr>
        <w:t>数据加载或展现在前端。</w:t>
      </w:r>
    </w:p>
    <w:p w:rsidR="00D44CB2" w:rsidRDefault="004914F6" w:rsidP="00821402">
      <w:pPr>
        <w:pStyle w:val="a6"/>
        <w:numPr>
          <w:ilvl w:val="0"/>
          <w:numId w:val="30"/>
        </w:numPr>
        <w:spacing w:line="360" w:lineRule="auto"/>
        <w:ind w:firstLineChars="0"/>
      </w:pPr>
      <w:r>
        <w:rPr>
          <w:rFonts w:hint="eastAsia"/>
        </w:rPr>
        <w:lastRenderedPageBreak/>
        <w:t>前端</w:t>
      </w:r>
      <w:r w:rsidR="00E10BEB">
        <w:rPr>
          <w:rFonts w:hint="eastAsia"/>
        </w:rPr>
        <w:t>通过</w:t>
      </w:r>
      <w:r w:rsidR="00E10BEB">
        <w:t>ajax</w:t>
      </w:r>
      <w:r>
        <w:rPr>
          <w:rFonts w:hint="eastAsia"/>
        </w:rPr>
        <w:t>方式</w:t>
      </w:r>
      <w:r w:rsidR="00E10BEB">
        <w:rPr>
          <w:rFonts w:hint="eastAsia"/>
        </w:rPr>
        <w:t>对页面进行</w:t>
      </w:r>
      <w:r w:rsidR="00B474AC">
        <w:rPr>
          <w:rFonts w:hint="eastAsia"/>
        </w:rPr>
        <w:t>组件刷新或</w:t>
      </w:r>
      <w:r w:rsidR="00E10BEB">
        <w:rPr>
          <w:rFonts w:hint="eastAsia"/>
        </w:rPr>
        <w:t>局部</w:t>
      </w:r>
      <w:r w:rsidR="000B4914">
        <w:t>Part</w:t>
      </w:r>
      <w:r w:rsidR="00E10BEB">
        <w:rPr>
          <w:rFonts w:hint="eastAsia"/>
        </w:rPr>
        <w:t>刷新时，也可以进行同样的</w:t>
      </w:r>
      <w:r w:rsidR="00E10BEB">
        <w:t>ognl</w:t>
      </w:r>
      <w:r w:rsidR="00E10BEB">
        <w:rPr>
          <w:rFonts w:hint="eastAsia"/>
        </w:rPr>
        <w:t>数据绑定，并将数据绑定后生成的</w:t>
      </w:r>
      <w:r w:rsidR="00E10BEB">
        <w:t>html</w:t>
      </w:r>
      <w:r w:rsidR="00E10BEB">
        <w:rPr>
          <w:rFonts w:hint="eastAsia"/>
        </w:rPr>
        <w:t>片段返回给前端。</w:t>
      </w:r>
    </w:p>
    <w:p w:rsidR="00E10BEB" w:rsidRPr="00C25483" w:rsidRDefault="00E10BEB" w:rsidP="00275842">
      <w:pPr>
        <w:spacing w:line="360" w:lineRule="auto"/>
        <w:ind w:left="840"/>
      </w:pPr>
    </w:p>
    <w:p w:rsidR="00FB093B" w:rsidRDefault="000B4914" w:rsidP="00821402">
      <w:pPr>
        <w:pStyle w:val="a6"/>
        <w:numPr>
          <w:ilvl w:val="0"/>
          <w:numId w:val="29"/>
        </w:numPr>
        <w:spacing w:line="360" w:lineRule="auto"/>
        <w:ind w:firstLineChars="0"/>
      </w:pPr>
      <w:r>
        <w:t>JSON</w:t>
      </w:r>
      <w:r w:rsidR="00FB093B">
        <w:rPr>
          <w:rFonts w:hint="eastAsia"/>
        </w:rPr>
        <w:t>数据交互方式</w:t>
      </w:r>
    </w:p>
    <w:p w:rsidR="00EB43A7" w:rsidRDefault="000B4914" w:rsidP="00263669">
      <w:pPr>
        <w:spacing w:line="360" w:lineRule="auto"/>
        <w:ind w:left="840" w:firstLine="420"/>
      </w:pPr>
      <w:r>
        <w:rPr>
          <w:rFonts w:hint="eastAsia"/>
        </w:rPr>
        <w:t>前端</w:t>
      </w:r>
      <w:r w:rsidR="00263669">
        <w:rPr>
          <w:rFonts w:hint="eastAsia"/>
        </w:rPr>
        <w:t>使用</w:t>
      </w:r>
      <w:r w:rsidR="00263669">
        <w:t>ajax</w:t>
      </w:r>
      <w:r w:rsidR="004914F6">
        <w:rPr>
          <w:rFonts w:hint="eastAsia"/>
        </w:rPr>
        <w:t>方式</w:t>
      </w:r>
      <w:r w:rsidR="00263669">
        <w:rPr>
          <w:rFonts w:hint="eastAsia"/>
        </w:rPr>
        <w:t>与前台服务端交互时，</w:t>
      </w:r>
      <w:r w:rsidR="00CA7792">
        <w:rPr>
          <w:rFonts w:hint="eastAsia"/>
        </w:rPr>
        <w:t>页面类</w:t>
      </w:r>
      <w:r w:rsidR="00D66C3C">
        <w:rPr>
          <w:rFonts w:hint="eastAsia"/>
        </w:rPr>
        <w:t>或</w:t>
      </w:r>
      <w:r w:rsidR="00D66C3C">
        <w:t>HttpHandler</w:t>
      </w:r>
      <w:r w:rsidR="00D66C3C">
        <w:rPr>
          <w:rFonts w:hint="eastAsia"/>
        </w:rPr>
        <w:t>类可以</w:t>
      </w:r>
      <w:r w:rsidR="00CA7792">
        <w:rPr>
          <w:rFonts w:hint="eastAsia"/>
        </w:rPr>
        <w:t>通过</w:t>
      </w:r>
      <w:r>
        <w:t>setAjax(IData)</w:t>
      </w:r>
      <w:r>
        <w:rPr>
          <w:rFonts w:hint="eastAsia"/>
        </w:rPr>
        <w:t>或</w:t>
      </w:r>
      <w:r>
        <w:t>setAjax(IDataset)</w:t>
      </w:r>
      <w:r>
        <w:rPr>
          <w:rFonts w:hint="eastAsia"/>
        </w:rPr>
        <w:t>的方式，向前端返回</w:t>
      </w:r>
      <w:r>
        <w:t>JSON</w:t>
      </w:r>
      <w:r>
        <w:rPr>
          <w:rFonts w:hint="eastAsia"/>
        </w:rPr>
        <w:t>格式数据。</w:t>
      </w:r>
    </w:p>
    <w:p w:rsidR="00EB43A7" w:rsidRPr="000B4914" w:rsidRDefault="000B4914" w:rsidP="00EB43A7">
      <w:pPr>
        <w:spacing w:line="360" w:lineRule="auto"/>
        <w:ind w:left="420"/>
      </w:pPr>
      <w:r>
        <w:rPr>
          <w:rFonts w:hint="eastAsia"/>
        </w:rPr>
        <w:tab/>
      </w:r>
      <w:r w:rsidR="00263669">
        <w:rPr>
          <w:rFonts w:hint="eastAsia"/>
        </w:rPr>
        <w:tab/>
      </w:r>
      <w:r w:rsidR="00ED32A2">
        <w:rPr>
          <w:rFonts w:hint="eastAsia"/>
        </w:rPr>
        <w:t>框架默认把返回数据解析成</w:t>
      </w:r>
      <w:r w:rsidR="00ED32A2">
        <w:t>JS</w:t>
      </w:r>
      <w:r w:rsidR="00ED32A2">
        <w:rPr>
          <w:rFonts w:hint="eastAsia"/>
        </w:rPr>
        <w:t>的</w:t>
      </w:r>
      <w:r w:rsidR="00ED32A2">
        <w:t xml:space="preserve"> $.DataMap</w:t>
      </w:r>
      <w:r w:rsidR="00ED32A2">
        <w:rPr>
          <w:rFonts w:hint="eastAsia"/>
        </w:rPr>
        <w:t>或</w:t>
      </w:r>
      <w:r w:rsidR="00ED32A2">
        <w:t>$.DatassetList</w:t>
      </w:r>
      <w:r w:rsidR="00ED32A2">
        <w:rPr>
          <w:rFonts w:hint="eastAsia"/>
        </w:rPr>
        <w:t>数据类型，也支持自定义的方式进行解析，具体参见</w:t>
      </w:r>
      <w:r w:rsidR="00ED32A2">
        <w:t>API</w:t>
      </w:r>
      <w:r w:rsidR="00ED32A2">
        <w:rPr>
          <w:rFonts w:hint="eastAsia"/>
        </w:rPr>
        <w:t>文档。</w:t>
      </w:r>
    </w:p>
    <w:p w:rsidR="00EB43A7" w:rsidRDefault="00EB43A7" w:rsidP="00ED32A2">
      <w:pPr>
        <w:spacing w:line="360" w:lineRule="auto"/>
        <w:ind w:left="840"/>
      </w:pPr>
    </w:p>
    <w:p w:rsidR="00EF4F2D" w:rsidRPr="00EF4F2D" w:rsidRDefault="00C81299" w:rsidP="00821402">
      <w:pPr>
        <w:pStyle w:val="2"/>
        <w:numPr>
          <w:ilvl w:val="0"/>
          <w:numId w:val="2"/>
        </w:numPr>
      </w:pPr>
      <w:r>
        <w:rPr>
          <w:rFonts w:hint="eastAsia"/>
        </w:rPr>
        <w:t>常见问题</w:t>
      </w:r>
    </w:p>
    <w:p w:rsidR="00DD32DC" w:rsidRDefault="006B1F7C" w:rsidP="002447EA">
      <w:pPr>
        <w:spacing w:line="360" w:lineRule="auto"/>
      </w:pPr>
      <w:r>
        <w:rPr>
          <w:rFonts w:hint="eastAsia"/>
        </w:rPr>
        <w:t>1.</w:t>
      </w:r>
      <w:r w:rsidR="00DD32DC">
        <w:rPr>
          <w:rFonts w:hint="eastAsia"/>
        </w:rPr>
        <w:t>中文</w:t>
      </w:r>
      <w:r w:rsidR="00652043">
        <w:rPr>
          <w:rFonts w:hint="eastAsia"/>
        </w:rPr>
        <w:t>和</w:t>
      </w:r>
      <w:r w:rsidR="00652043">
        <w:t>全角字符</w:t>
      </w:r>
      <w:r w:rsidR="00DD32DC">
        <w:t>编码问题</w:t>
      </w:r>
    </w:p>
    <w:p w:rsidR="00195D01" w:rsidRDefault="003370E0" w:rsidP="002447EA">
      <w:pPr>
        <w:spacing w:line="360" w:lineRule="auto"/>
        <w:ind w:firstLine="420"/>
        <w:jc w:val="left"/>
      </w:pPr>
      <w:r>
        <w:rPr>
          <w:rFonts w:hint="eastAsia"/>
        </w:rPr>
        <w:t>要求所有</w:t>
      </w:r>
      <w:r>
        <w:t>的</w:t>
      </w:r>
      <w:r>
        <w:rPr>
          <w:rFonts w:hint="eastAsia"/>
        </w:rPr>
        <w:t>HTML、</w:t>
      </w:r>
      <w:r>
        <w:t>配置文件、</w:t>
      </w:r>
      <w:r>
        <w:rPr>
          <w:rFonts w:hint="eastAsia"/>
        </w:rPr>
        <w:t>java代码</w:t>
      </w:r>
      <w:r>
        <w:t>均</w:t>
      </w:r>
      <w:r w:rsidR="002D7B5E">
        <w:rPr>
          <w:rFonts w:hint="eastAsia"/>
        </w:rPr>
        <w:t>等</w:t>
      </w:r>
      <w:r w:rsidR="002D7B5E">
        <w:t>文本文件均</w:t>
      </w:r>
      <w:r>
        <w:t>使用</w:t>
      </w:r>
      <w:r>
        <w:rPr>
          <w:rFonts w:hint="eastAsia"/>
        </w:rPr>
        <w:t>UTF-8字符集编码</w:t>
      </w:r>
      <w:r>
        <w:t>，在开发时</w:t>
      </w:r>
      <w:r>
        <w:rPr>
          <w:rFonts w:hint="eastAsia"/>
        </w:rPr>
        <w:t>，</w:t>
      </w:r>
      <w:r>
        <w:t>需要将</w:t>
      </w:r>
      <w:r>
        <w:rPr>
          <w:rFonts w:hint="eastAsia"/>
        </w:rPr>
        <w:t>Eclipse工程</w:t>
      </w:r>
      <w:r>
        <w:t>的</w:t>
      </w:r>
      <w:r>
        <w:rPr>
          <w:rFonts w:hint="eastAsia"/>
        </w:rPr>
        <w:t>默认</w:t>
      </w:r>
      <w:r>
        <w:t>文本编码设置为</w:t>
      </w:r>
      <w:r>
        <w:rPr>
          <w:rFonts w:hint="eastAsia"/>
        </w:rPr>
        <w:t>UTF-8。</w:t>
      </w:r>
    </w:p>
    <w:p w:rsidR="00473FF5" w:rsidRDefault="00473FF5" w:rsidP="002447EA">
      <w:pPr>
        <w:spacing w:line="360" w:lineRule="auto"/>
        <w:ind w:firstLine="420"/>
        <w:jc w:val="left"/>
      </w:pPr>
      <w:r>
        <w:rPr>
          <w:rFonts w:hint="eastAsia"/>
        </w:rPr>
        <w:t>服务端配置</w:t>
      </w:r>
      <w:r>
        <w:t>：</w:t>
      </w:r>
    </w:p>
    <w:p w:rsidR="002447EA" w:rsidRPr="002D7B5E" w:rsidRDefault="003F67D2" w:rsidP="002447EA">
      <w:pPr>
        <w:spacing w:line="360" w:lineRule="auto"/>
        <w:ind w:firstLine="420"/>
        <w:jc w:val="left"/>
      </w:pPr>
      <w:r>
        <w:rPr>
          <w:rFonts w:hint="eastAsia"/>
        </w:rPr>
        <w:t>本地</w:t>
      </w:r>
      <w:r>
        <w:t>开发时</w:t>
      </w:r>
      <w:r>
        <w:rPr>
          <w:rFonts w:hint="eastAsia"/>
        </w:rPr>
        <w:t>，</w:t>
      </w:r>
      <w:r>
        <w:t>需要</w:t>
      </w:r>
      <w:r>
        <w:rPr>
          <w:rFonts w:hint="eastAsia"/>
        </w:rPr>
        <w:t>在Tomcat的</w:t>
      </w:r>
      <w:r>
        <w:t>服务配置</w:t>
      </w:r>
      <w:r w:rsidR="00477F91">
        <w:rPr>
          <w:rFonts w:hint="eastAsia"/>
        </w:rPr>
        <w:t>s</w:t>
      </w:r>
      <w:r>
        <w:rPr>
          <w:rFonts w:hint="eastAsia"/>
        </w:rPr>
        <w:t>erver.xml里</w:t>
      </w:r>
      <w:r>
        <w:t>配置</w:t>
      </w:r>
      <w:r>
        <w:rPr>
          <w:rFonts w:hint="eastAsia"/>
        </w:rPr>
        <w:t>URI参数字符集</w:t>
      </w:r>
      <w:r w:rsidR="00C54383">
        <w:rPr>
          <w:rFonts w:hint="eastAsia"/>
        </w:rPr>
        <w:t>：</w:t>
      </w:r>
    </w:p>
    <w:p w:rsidR="009F65E5" w:rsidRDefault="00477F91" w:rsidP="002447EA">
      <w:pPr>
        <w:spacing w:line="360" w:lineRule="auto"/>
        <w:ind w:left="420"/>
        <w:rPr>
          <w:noProof/>
        </w:rPr>
      </w:pPr>
      <w:r>
        <w:rPr>
          <w:noProof/>
        </w:rPr>
        <w:drawing>
          <wp:inline distT="0" distB="0" distL="0" distR="0" wp14:anchorId="4595383E" wp14:editId="4D278E2D">
            <wp:extent cx="3771900" cy="628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628650"/>
                    </a:xfrm>
                    <a:prstGeom prst="rect">
                      <a:avLst/>
                    </a:prstGeom>
                  </pic:spPr>
                </pic:pic>
              </a:graphicData>
            </a:graphic>
          </wp:inline>
        </w:drawing>
      </w:r>
    </w:p>
    <w:p w:rsidR="00914924" w:rsidRDefault="00914924" w:rsidP="002447EA">
      <w:pPr>
        <w:spacing w:line="360" w:lineRule="auto"/>
        <w:ind w:left="420"/>
        <w:rPr>
          <w:noProof/>
        </w:rPr>
      </w:pPr>
      <w:r>
        <w:rPr>
          <w:rFonts w:hint="eastAsia"/>
          <w:noProof/>
        </w:rPr>
        <w:t xml:space="preserve">配置： </w:t>
      </w:r>
      <w:r>
        <w:rPr>
          <w:noProof/>
        </w:rPr>
        <w:t>useBodyEncodingForURI=</w:t>
      </w:r>
      <w:r w:rsidRPr="00914924">
        <w:rPr>
          <w:noProof/>
        </w:rPr>
        <w:t>"</w:t>
      </w:r>
      <w:r>
        <w:rPr>
          <w:noProof/>
        </w:rPr>
        <w:t>false</w:t>
      </w:r>
      <w:r w:rsidRPr="00914924">
        <w:rPr>
          <w:noProof/>
        </w:rPr>
        <w:t>"</w:t>
      </w:r>
      <w:r>
        <w:rPr>
          <w:noProof/>
        </w:rPr>
        <w:t xml:space="preserve"> URIEncoding=</w:t>
      </w:r>
      <w:r w:rsidRPr="00914924">
        <w:rPr>
          <w:noProof/>
        </w:rPr>
        <w:t>"</w:t>
      </w:r>
      <w:r>
        <w:rPr>
          <w:noProof/>
        </w:rPr>
        <w:t>UTF-8</w:t>
      </w:r>
      <w:r w:rsidRPr="00914924">
        <w:rPr>
          <w:noProof/>
        </w:rPr>
        <w:t>"</w:t>
      </w:r>
    </w:p>
    <w:p w:rsidR="00914924" w:rsidRDefault="00914924" w:rsidP="002447EA">
      <w:pPr>
        <w:spacing w:line="360" w:lineRule="auto"/>
        <w:ind w:left="420"/>
        <w:rPr>
          <w:noProof/>
        </w:rPr>
      </w:pPr>
    </w:p>
    <w:p w:rsidR="00477F91" w:rsidRDefault="008A0FDC" w:rsidP="00B03EA7">
      <w:pPr>
        <w:spacing w:line="360" w:lineRule="auto"/>
        <w:ind w:firstLine="420"/>
      </w:pPr>
      <w:r>
        <w:rPr>
          <w:rFonts w:hint="eastAsia"/>
        </w:rPr>
        <w:t>测试</w:t>
      </w:r>
      <w:r>
        <w:t>、生产环境，需要</w:t>
      </w:r>
      <w:r>
        <w:rPr>
          <w:rFonts w:hint="eastAsia"/>
        </w:rPr>
        <w:t>设置</w:t>
      </w:r>
      <w:r w:rsidR="00914924">
        <w:rPr>
          <w:rFonts w:hint="eastAsia"/>
        </w:rPr>
        <w:t>在</w:t>
      </w:r>
      <w:r>
        <w:rPr>
          <w:rFonts w:hint="eastAsia"/>
        </w:rPr>
        <w:t>BES</w:t>
      </w:r>
      <w:r w:rsidR="00914924">
        <w:rPr>
          <w:rFonts w:hint="eastAsia"/>
        </w:rPr>
        <w:t>中间件集群</w:t>
      </w:r>
      <w:r w:rsidR="00914924">
        <w:t>服务的</w:t>
      </w:r>
      <w:r w:rsidR="00914924">
        <w:rPr>
          <w:rFonts w:hint="eastAsia"/>
        </w:rPr>
        <w:t>WEB容器自定义</w:t>
      </w:r>
      <w:r w:rsidR="00914924">
        <w:t>属性中配置</w:t>
      </w:r>
      <w:r w:rsidR="00914924">
        <w:rPr>
          <w:rFonts w:hint="eastAsia"/>
        </w:rPr>
        <w:t>URI字符集</w:t>
      </w:r>
      <w:r w:rsidR="00914924">
        <w:t>参数：</w:t>
      </w:r>
    </w:p>
    <w:p w:rsidR="008A0FDC" w:rsidRDefault="008A0FDC" w:rsidP="002447EA">
      <w:pPr>
        <w:spacing w:line="360" w:lineRule="auto"/>
        <w:ind w:left="420"/>
      </w:pPr>
      <w:r>
        <w:rPr>
          <w:noProof/>
        </w:rPr>
        <w:lastRenderedPageBreak/>
        <w:drawing>
          <wp:inline distT="0" distB="0" distL="0" distR="0" wp14:anchorId="65A87E95" wp14:editId="70F4E7F5">
            <wp:extent cx="5274310" cy="2432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32050"/>
                    </a:xfrm>
                    <a:prstGeom prst="rect">
                      <a:avLst/>
                    </a:prstGeom>
                  </pic:spPr>
                </pic:pic>
              </a:graphicData>
            </a:graphic>
          </wp:inline>
        </w:drawing>
      </w:r>
    </w:p>
    <w:p w:rsidR="00914924" w:rsidRDefault="00914924" w:rsidP="002447EA">
      <w:pPr>
        <w:spacing w:line="360" w:lineRule="auto"/>
        <w:ind w:left="420"/>
      </w:pPr>
      <w:r>
        <w:rPr>
          <w:rFonts w:hint="eastAsia"/>
        </w:rPr>
        <w:t>配置自定义</w:t>
      </w:r>
      <w:r>
        <w:t>属性：</w:t>
      </w:r>
      <w:r w:rsidR="00871D34">
        <w:rPr>
          <w:rFonts w:hint="eastAsia"/>
        </w:rPr>
        <w:t>useBodyEncodingForURI为false，</w:t>
      </w:r>
      <w:r w:rsidR="00871D34">
        <w:t xml:space="preserve"> uriEncoding</w:t>
      </w:r>
      <w:r w:rsidR="00871D34">
        <w:rPr>
          <w:rFonts w:hint="eastAsia"/>
        </w:rPr>
        <w:t>为UTF-8</w:t>
      </w:r>
    </w:p>
    <w:p w:rsidR="00576389" w:rsidRDefault="00576389" w:rsidP="002447EA">
      <w:pPr>
        <w:spacing w:line="360" w:lineRule="auto"/>
        <w:ind w:left="420"/>
      </w:pPr>
    </w:p>
    <w:p w:rsidR="00A21FA7" w:rsidRDefault="00A21FA7" w:rsidP="002447EA">
      <w:pPr>
        <w:spacing w:line="360" w:lineRule="auto"/>
        <w:ind w:left="420"/>
      </w:pPr>
      <w:r>
        <w:rPr>
          <w:rFonts w:hint="eastAsia"/>
        </w:rPr>
        <w:t>测试</w:t>
      </w:r>
      <w:r>
        <w:t>、生产环境需要配置</w:t>
      </w:r>
      <w:r>
        <w:rPr>
          <w:rFonts w:hint="eastAsia"/>
        </w:rPr>
        <w:t>JVM</w:t>
      </w:r>
      <w:r w:rsidR="001406A0">
        <w:rPr>
          <w:rFonts w:hint="eastAsia"/>
        </w:rPr>
        <w:t>文件</w:t>
      </w:r>
      <w:r>
        <w:rPr>
          <w:rFonts w:hint="eastAsia"/>
        </w:rPr>
        <w:t>编码</w:t>
      </w:r>
      <w:r>
        <w:t>和中文</w:t>
      </w:r>
      <w:r>
        <w:rPr>
          <w:rFonts w:hint="eastAsia"/>
        </w:rPr>
        <w:t>参数</w:t>
      </w:r>
      <w:r>
        <w:t>配置：</w:t>
      </w:r>
    </w:p>
    <w:p w:rsidR="00A21FA7" w:rsidRPr="00A21FA7" w:rsidRDefault="00A21FA7" w:rsidP="00A21FA7">
      <w:pPr>
        <w:spacing w:line="360" w:lineRule="auto"/>
        <w:ind w:left="420"/>
      </w:pPr>
      <w:r w:rsidRPr="00A21FA7">
        <w:t>-Dfile.encoding=UTF-8 -Duser.language=zh -Duser.region=CN</w:t>
      </w:r>
    </w:p>
    <w:p w:rsidR="00576389" w:rsidRDefault="00576389" w:rsidP="002447EA">
      <w:pPr>
        <w:spacing w:line="360" w:lineRule="auto"/>
        <w:ind w:left="420"/>
      </w:pPr>
    </w:p>
    <w:p w:rsidR="00F86864" w:rsidRDefault="005D1CF3" w:rsidP="002447EA">
      <w:pPr>
        <w:spacing w:line="360" w:lineRule="auto"/>
        <w:ind w:left="420"/>
      </w:pPr>
      <w:r>
        <w:rPr>
          <w:rFonts w:hint="eastAsia"/>
        </w:rPr>
        <w:t>中文</w:t>
      </w:r>
      <w:r>
        <w:t>和全角字符的传值取值：</w:t>
      </w:r>
    </w:p>
    <w:p w:rsidR="00B03EA7" w:rsidRDefault="00B03EA7" w:rsidP="002447EA">
      <w:pPr>
        <w:spacing w:line="360" w:lineRule="auto"/>
        <w:ind w:left="420"/>
      </w:pPr>
    </w:p>
    <w:p w:rsidR="00F86864" w:rsidRDefault="00B03EA7" w:rsidP="00B03EA7">
      <w:pPr>
        <w:spacing w:line="360" w:lineRule="auto"/>
        <w:ind w:firstLine="420"/>
      </w:pPr>
      <w:r>
        <w:rPr>
          <w:rFonts w:hint="eastAsia"/>
        </w:rPr>
        <w:t>对于框架</w:t>
      </w:r>
      <w:r>
        <w:t>中以下常用</w:t>
      </w:r>
      <w:r w:rsidR="0080703B">
        <w:rPr>
          <w:rFonts w:hint="eastAsia"/>
        </w:rPr>
        <w:t>JS的</w:t>
      </w:r>
      <w:r>
        <w:rPr>
          <w:rFonts w:hint="eastAsia"/>
        </w:rPr>
        <w:t>API</w:t>
      </w:r>
      <w:r>
        <w:t>自定义参数部分，如果有中文或全角字符的，均需要做编码</w:t>
      </w:r>
      <w:r>
        <w:rPr>
          <w:rFonts w:hint="eastAsia"/>
        </w:rPr>
        <w:t>处理：</w:t>
      </w:r>
    </w:p>
    <w:p w:rsidR="0010326D" w:rsidRDefault="002D4EC3" w:rsidP="002D4EC3">
      <w:pPr>
        <w:spacing w:line="360" w:lineRule="auto"/>
        <w:ind w:left="420"/>
      </w:pPr>
      <w:r>
        <w:rPr>
          <w:noProof/>
        </w:rPr>
        <w:drawing>
          <wp:inline distT="0" distB="0" distL="0" distR="0" wp14:anchorId="4D7FA4FD" wp14:editId="117F4E56">
            <wp:extent cx="5274310" cy="19240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24050"/>
                    </a:xfrm>
                    <a:prstGeom prst="rect">
                      <a:avLst/>
                    </a:prstGeom>
                  </pic:spPr>
                </pic:pic>
              </a:graphicData>
            </a:graphic>
          </wp:inline>
        </w:drawing>
      </w:r>
    </w:p>
    <w:p w:rsidR="00B03EA7" w:rsidRDefault="00C73B20" w:rsidP="002447EA">
      <w:pPr>
        <w:spacing w:line="360" w:lineRule="auto"/>
        <w:ind w:left="420"/>
      </w:pPr>
      <w:r>
        <w:rPr>
          <w:rFonts w:hint="eastAsia"/>
        </w:rPr>
        <w:t>对于</w:t>
      </w:r>
      <w:r>
        <w:t>其它情况</w:t>
      </w:r>
      <w:r>
        <w:rPr>
          <w:rFonts w:hint="eastAsia"/>
        </w:rPr>
        <w:t>http get请求</w:t>
      </w:r>
      <w:r>
        <w:t>中有中文</w:t>
      </w:r>
      <w:r>
        <w:rPr>
          <w:rFonts w:hint="eastAsia"/>
        </w:rPr>
        <w:t>或</w:t>
      </w:r>
      <w:r>
        <w:t>全角参数的，</w:t>
      </w:r>
      <w:r>
        <w:rPr>
          <w:rFonts w:hint="eastAsia"/>
        </w:rPr>
        <w:t>也</w:t>
      </w:r>
      <w:r>
        <w:t>应该要做编码处理</w:t>
      </w:r>
    </w:p>
    <w:p w:rsidR="00C73B20" w:rsidRDefault="00C73B20" w:rsidP="002447EA">
      <w:pPr>
        <w:spacing w:line="360" w:lineRule="auto"/>
        <w:ind w:left="420"/>
      </w:pPr>
      <w:r>
        <w:rPr>
          <w:rFonts w:hint="eastAsia"/>
        </w:rPr>
        <w:t>编码</w:t>
      </w:r>
      <w:r>
        <w:t>方式</w:t>
      </w:r>
      <w:r w:rsidR="00281277">
        <w:rPr>
          <w:rFonts w:hint="eastAsia"/>
        </w:rPr>
        <w:t>(</w:t>
      </w:r>
      <w:r w:rsidR="00281277">
        <w:t>JS</w:t>
      </w:r>
      <w:r w:rsidR="00281277">
        <w:rPr>
          <w:rFonts w:hint="eastAsia"/>
        </w:rPr>
        <w:t>)</w:t>
      </w:r>
      <w:r>
        <w:rPr>
          <w:rFonts w:hint="eastAsia"/>
        </w:rPr>
        <w:t>：</w:t>
      </w:r>
      <w:r w:rsidR="00281277" w:rsidRPr="00281277">
        <w:t>"</w:t>
      </w:r>
      <w:r w:rsidR="00281277">
        <w:t>&amp;CUST_ID=1234456&amp;CUST_NAME=</w:t>
      </w:r>
      <w:r w:rsidR="00281277" w:rsidRPr="00281277">
        <w:t>"</w:t>
      </w:r>
      <w:r w:rsidR="00281277">
        <w:t xml:space="preserve"> + encodeURIComponent(</w:t>
      </w:r>
      <w:r w:rsidR="00281277" w:rsidRPr="00281277">
        <w:t>"</w:t>
      </w:r>
      <w:r w:rsidR="00281277">
        <w:rPr>
          <w:rFonts w:hint="eastAsia"/>
        </w:rPr>
        <w:t>张三</w:t>
      </w:r>
      <w:r w:rsidR="00281277" w:rsidRPr="00281277">
        <w:t>"</w:t>
      </w:r>
      <w:r w:rsidR="00281277">
        <w:t>)</w:t>
      </w:r>
    </w:p>
    <w:p w:rsidR="00C73B20" w:rsidRDefault="00250969" w:rsidP="002447EA">
      <w:pPr>
        <w:spacing w:line="360" w:lineRule="auto"/>
        <w:ind w:left="420"/>
      </w:pPr>
      <w:r>
        <w:rPr>
          <w:rFonts w:hint="eastAsia"/>
        </w:rPr>
        <w:t>编码</w:t>
      </w:r>
      <w:r>
        <w:t>方式</w:t>
      </w:r>
      <w:r>
        <w:rPr>
          <w:rFonts w:hint="eastAsia"/>
        </w:rPr>
        <w:t>(</w:t>
      </w:r>
      <w:r>
        <w:t>ognl</w:t>
      </w:r>
      <w:r>
        <w:rPr>
          <w:rFonts w:hint="eastAsia"/>
        </w:rPr>
        <w:t>)</w:t>
      </w:r>
      <w:r>
        <w:t>:</w:t>
      </w:r>
      <w:r w:rsidRPr="00250969">
        <w:t xml:space="preserve"> templateFile="ognl:'examples/template/' + urlEncode('任务模板') + '.xls'"</w:t>
      </w:r>
    </w:p>
    <w:p w:rsidR="00A64964" w:rsidRDefault="00A64964" w:rsidP="002447EA">
      <w:pPr>
        <w:spacing w:line="360" w:lineRule="auto"/>
        <w:ind w:left="420"/>
      </w:pPr>
      <w:r>
        <w:rPr>
          <w:rFonts w:hint="eastAsia"/>
        </w:rPr>
        <w:t>编码</w:t>
      </w:r>
      <w:r>
        <w:t>方式</w:t>
      </w:r>
      <w:r>
        <w:rPr>
          <w:rFonts w:hint="eastAsia"/>
        </w:rPr>
        <w:t>(</w:t>
      </w:r>
      <w:r>
        <w:t>java</w:t>
      </w:r>
      <w:r>
        <w:rPr>
          <w:rFonts w:hint="eastAsia"/>
        </w:rPr>
        <w:t>)</w:t>
      </w:r>
      <w:r>
        <w:t xml:space="preserve">: </w:t>
      </w:r>
      <w:r w:rsidRPr="00A64964">
        <w:t>java.net.URLEncoder.encode(str, "UTF-8")</w:t>
      </w:r>
    </w:p>
    <w:p w:rsidR="009551F8" w:rsidRDefault="009551F8" w:rsidP="002447EA">
      <w:pPr>
        <w:spacing w:line="360" w:lineRule="auto"/>
        <w:ind w:left="420"/>
      </w:pPr>
    </w:p>
    <w:p w:rsidR="00663C47" w:rsidRPr="00B03EA7" w:rsidRDefault="00663C47" w:rsidP="002447EA">
      <w:pPr>
        <w:spacing w:line="360" w:lineRule="auto"/>
        <w:ind w:left="420"/>
      </w:pPr>
      <w:r>
        <w:rPr>
          <w:rFonts w:hint="eastAsia"/>
        </w:rPr>
        <w:t>服务端取值</w:t>
      </w:r>
      <w:r>
        <w:t>时</w:t>
      </w:r>
      <w:r>
        <w:rPr>
          <w:rFonts w:hint="eastAsia"/>
        </w:rPr>
        <w:t>，</w:t>
      </w:r>
      <w:r>
        <w:t>不需要再做</w:t>
      </w:r>
      <w:r>
        <w:rPr>
          <w:rFonts w:hint="eastAsia"/>
        </w:rPr>
        <w:t>任何</w:t>
      </w:r>
      <w:r>
        <w:t>解码处理。</w:t>
      </w:r>
    </w:p>
    <w:p w:rsidR="00050E69" w:rsidRDefault="006B1F7C" w:rsidP="002447EA">
      <w:pPr>
        <w:spacing w:line="360" w:lineRule="auto"/>
      </w:pPr>
      <w:r>
        <w:rPr>
          <w:rFonts w:hint="eastAsia"/>
        </w:rPr>
        <w:t>2</w:t>
      </w:r>
      <w:r>
        <w:t>.</w:t>
      </w:r>
      <w:r>
        <w:rPr>
          <w:rFonts w:hint="eastAsia"/>
        </w:rPr>
        <w:t>页面</w:t>
      </w:r>
      <w:r>
        <w:t>和组件实例缓存问题</w:t>
      </w:r>
    </w:p>
    <w:p w:rsidR="006B1F7C" w:rsidRDefault="00663C47" w:rsidP="002447EA">
      <w:pPr>
        <w:spacing w:line="360" w:lineRule="auto"/>
      </w:pPr>
      <w:r>
        <w:tab/>
      </w:r>
      <w:r w:rsidR="00C06D18">
        <w:t>Tapestry</w:t>
      </w:r>
      <w:r w:rsidR="00C06D18">
        <w:rPr>
          <w:rFonts w:hint="eastAsia"/>
        </w:rPr>
        <w:t>模板</w:t>
      </w:r>
      <w:r w:rsidR="00C06D18">
        <w:t>引擎</w:t>
      </w:r>
      <w:r w:rsidR="00C06D18">
        <w:rPr>
          <w:rFonts w:hint="eastAsia"/>
        </w:rPr>
        <w:t>默认</w:t>
      </w:r>
      <w:r w:rsidR="00C06D18">
        <w:t>会对页面和组件的模板、页面和组件的实例进行</w:t>
      </w:r>
      <w:r w:rsidR="00C06D18">
        <w:rPr>
          <w:rFonts w:hint="eastAsia"/>
        </w:rPr>
        <w:t>缓存</w:t>
      </w:r>
      <w:r w:rsidR="00C06D18">
        <w:t>以提升性能、通常在开发时</w:t>
      </w:r>
      <w:r w:rsidR="00C06D18">
        <w:rPr>
          <w:rFonts w:hint="eastAsia"/>
        </w:rPr>
        <w:t>会</w:t>
      </w:r>
      <w:r w:rsidR="00C06D18">
        <w:t>设置</w:t>
      </w:r>
      <w:r w:rsidR="00C06D18">
        <w:rPr>
          <w:rFonts w:hint="eastAsia"/>
        </w:rPr>
        <w:t>JVM参数</w:t>
      </w:r>
      <w:r w:rsidR="00C06D18" w:rsidRPr="00C06D18">
        <w:t>-Dorg.apache.tapestry.disable-caching=tru</w:t>
      </w:r>
      <w:r w:rsidR="00C06D18">
        <w:t>e</w:t>
      </w:r>
      <w:r w:rsidR="00C06D18">
        <w:rPr>
          <w:rFonts w:hint="eastAsia"/>
        </w:rPr>
        <w:t>设置</w:t>
      </w:r>
      <w:r w:rsidR="00C06D18">
        <w:t>来禁用</w:t>
      </w:r>
      <w:r w:rsidR="00C06D18">
        <w:rPr>
          <w:rFonts w:hint="eastAsia"/>
        </w:rPr>
        <w:t>这类</w:t>
      </w:r>
      <w:r w:rsidR="00C06D18">
        <w:t>缓存</w:t>
      </w:r>
      <w:r w:rsidR="00C06D18">
        <w:rPr>
          <w:rFonts w:hint="eastAsia"/>
        </w:rPr>
        <w:t>以</w:t>
      </w:r>
      <w:r w:rsidR="00C06D18">
        <w:t>方便开发调试，但在测试、生产环境</w:t>
      </w:r>
      <w:r w:rsidR="00C06D18">
        <w:rPr>
          <w:rFonts w:hint="eastAsia"/>
        </w:rPr>
        <w:t>则不</w:t>
      </w:r>
      <w:r w:rsidR="00C06D18">
        <w:t>应</w:t>
      </w:r>
      <w:r w:rsidR="00C06D18">
        <w:rPr>
          <w:rFonts w:hint="eastAsia"/>
        </w:rPr>
        <w:t>禁用</w:t>
      </w:r>
      <w:r w:rsidR="00C06D18">
        <w:t>它。</w:t>
      </w:r>
    </w:p>
    <w:p w:rsidR="00C06D18" w:rsidRDefault="00C06D18" w:rsidP="002447EA">
      <w:pPr>
        <w:spacing w:line="360" w:lineRule="auto"/>
      </w:pPr>
      <w:r>
        <w:tab/>
      </w:r>
      <w:r w:rsidR="00D906D6">
        <w:rPr>
          <w:rFonts w:hint="eastAsia"/>
        </w:rPr>
        <w:t>对于</w:t>
      </w:r>
      <w:r w:rsidR="00D906D6">
        <w:t>组件</w:t>
      </w:r>
      <w:r w:rsidR="00D906D6">
        <w:rPr>
          <w:rFonts w:hint="eastAsia"/>
        </w:rPr>
        <w:t>来说</w:t>
      </w:r>
      <w:r w:rsidR="00D906D6">
        <w:t>，缓存了实例则</w:t>
      </w:r>
      <w:r w:rsidR="00D906D6">
        <w:rPr>
          <w:rFonts w:hint="eastAsia"/>
        </w:rPr>
        <w:t>意味着</w:t>
      </w:r>
      <w:r w:rsidR="00D906D6">
        <w:t>同样会缓存实例的属性值</w:t>
      </w:r>
      <w:r w:rsidR="00D906D6">
        <w:rPr>
          <w:rFonts w:hint="eastAsia"/>
        </w:rPr>
        <w:t>。</w:t>
      </w:r>
      <w:r w:rsidR="00D906D6">
        <w:t>因此</w:t>
      </w:r>
      <w:r w:rsidR="00D906D6">
        <w:rPr>
          <w:rFonts w:hint="eastAsia"/>
        </w:rPr>
        <w:t>对于</w:t>
      </w:r>
      <w:r w:rsidR="00D906D6">
        <w:t>涉及</w:t>
      </w:r>
      <w:r w:rsidR="00D80800">
        <w:rPr>
          <w:rFonts w:hint="eastAsia"/>
        </w:rPr>
        <w:t>业务</w:t>
      </w:r>
      <w:r w:rsidR="00D906D6">
        <w:t>数据</w:t>
      </w:r>
      <w:r w:rsidR="00D906D6">
        <w:rPr>
          <w:rFonts w:hint="eastAsia"/>
        </w:rPr>
        <w:t>属性</w:t>
      </w:r>
      <w:r w:rsidR="00D906D6">
        <w:t>的组件，需要在</w:t>
      </w:r>
      <w:r w:rsidR="00D80800">
        <w:rPr>
          <w:rFonts w:hint="eastAsia"/>
        </w:rPr>
        <w:t>重写</w:t>
      </w:r>
      <w:r w:rsidR="00D906D6">
        <w:t>组件的</w:t>
      </w:r>
      <w:r w:rsidR="00D80800" w:rsidRPr="00D80800">
        <w:t>cleanupAfterRender</w:t>
      </w:r>
      <w:r w:rsidR="00D80800">
        <w:rPr>
          <w:rFonts w:hint="eastAsia"/>
        </w:rPr>
        <w:t>方法</w:t>
      </w:r>
      <w:r w:rsidR="00D80800">
        <w:t>，将业务数据属性清空。</w:t>
      </w:r>
    </w:p>
    <w:p w:rsidR="00D80800" w:rsidRDefault="00D80800" w:rsidP="002447EA">
      <w:pPr>
        <w:spacing w:line="360" w:lineRule="auto"/>
      </w:pPr>
      <w:r>
        <w:tab/>
      </w:r>
      <w:r w:rsidR="009B17C9">
        <w:rPr>
          <w:rFonts w:hint="eastAsia"/>
        </w:rPr>
        <w:t>例如</w:t>
      </w:r>
      <w:r w:rsidR="009B17C9">
        <w:t>：</w:t>
      </w:r>
      <w:r w:rsidR="009B17C9">
        <w:rPr>
          <w:rFonts w:hint="eastAsia"/>
        </w:rPr>
        <w:t>组件BasePopupField有</w:t>
      </w:r>
      <w:r w:rsidR="009B17C9">
        <w:t>一系列属性</w:t>
      </w:r>
    </w:p>
    <w:p w:rsidR="009B17C9" w:rsidRDefault="009B17C9" w:rsidP="002447EA">
      <w:pPr>
        <w:spacing w:line="360" w:lineRule="auto"/>
      </w:pPr>
      <w:r>
        <w:rPr>
          <w:noProof/>
        </w:rPr>
        <w:drawing>
          <wp:inline distT="0" distB="0" distL="0" distR="0" wp14:anchorId="5E6D705B" wp14:editId="277C379D">
            <wp:extent cx="5048250" cy="1838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1838325"/>
                    </a:xfrm>
                    <a:prstGeom prst="rect">
                      <a:avLst/>
                    </a:prstGeom>
                  </pic:spPr>
                </pic:pic>
              </a:graphicData>
            </a:graphic>
          </wp:inline>
        </w:drawing>
      </w:r>
    </w:p>
    <w:p w:rsidR="009B17C9" w:rsidRDefault="0091656D" w:rsidP="002447EA">
      <w:pPr>
        <w:spacing w:line="360" w:lineRule="auto"/>
      </w:pPr>
      <w:r>
        <w:tab/>
      </w:r>
      <w:r>
        <w:rPr>
          <w:rFonts w:hint="eastAsia"/>
        </w:rPr>
        <w:t>在</w:t>
      </w:r>
      <w:r>
        <w:t>组件</w:t>
      </w:r>
      <w:r>
        <w:rPr>
          <w:rFonts w:hint="eastAsia"/>
        </w:rPr>
        <w:t>重写</w:t>
      </w:r>
      <w:r>
        <w:t>的</w:t>
      </w:r>
      <w:r>
        <w:rPr>
          <w:rFonts w:hint="eastAsia"/>
        </w:rPr>
        <w:t>cleanupAfterRender方法</w:t>
      </w:r>
      <w:r>
        <w:t>里进行清空：</w:t>
      </w:r>
    </w:p>
    <w:p w:rsidR="00AD33DE" w:rsidRDefault="00524155" w:rsidP="002447EA">
      <w:pPr>
        <w:spacing w:line="360" w:lineRule="auto"/>
      </w:pPr>
      <w:r>
        <w:rPr>
          <w:noProof/>
        </w:rPr>
        <w:drawing>
          <wp:inline distT="0" distB="0" distL="0" distR="0" wp14:anchorId="6FF033EC" wp14:editId="109B066E">
            <wp:extent cx="4562475" cy="14478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2475" cy="1447800"/>
                    </a:xfrm>
                    <a:prstGeom prst="rect">
                      <a:avLst/>
                    </a:prstGeom>
                  </pic:spPr>
                </pic:pic>
              </a:graphicData>
            </a:graphic>
          </wp:inline>
        </w:drawing>
      </w:r>
    </w:p>
    <w:p w:rsidR="00524155" w:rsidRPr="00C06D18" w:rsidRDefault="00524155" w:rsidP="002447EA">
      <w:pPr>
        <w:spacing w:line="360" w:lineRule="auto"/>
      </w:pPr>
      <w:r>
        <w:tab/>
      </w:r>
      <w:r>
        <w:rPr>
          <w:rFonts w:hint="eastAsia"/>
        </w:rPr>
        <w:t>若</w:t>
      </w:r>
      <w:r>
        <w:t>不做</w:t>
      </w:r>
      <w:r>
        <w:rPr>
          <w:rFonts w:hint="eastAsia"/>
        </w:rPr>
        <w:t>清除</w:t>
      </w:r>
      <w:r>
        <w:t>处理，则</w:t>
      </w:r>
      <w:r>
        <w:rPr>
          <w:rFonts w:hint="eastAsia"/>
        </w:rPr>
        <w:t>存</w:t>
      </w:r>
      <w:r>
        <w:t>在组件加载未</w:t>
      </w:r>
      <w:r>
        <w:rPr>
          <w:rFonts w:hint="eastAsia"/>
        </w:rPr>
        <w:t>给</w:t>
      </w:r>
      <w:r>
        <w:t>属性重新设</w:t>
      </w:r>
      <w:r>
        <w:rPr>
          <w:rFonts w:hint="eastAsia"/>
        </w:rPr>
        <w:t>值的情况</w:t>
      </w:r>
      <w:r>
        <w:t>下</w:t>
      </w:r>
      <w:r>
        <w:rPr>
          <w:rFonts w:hint="eastAsia"/>
        </w:rPr>
        <w:t>仍然</w:t>
      </w:r>
      <w:r>
        <w:t>使用上一次属性值</w:t>
      </w:r>
      <w:r>
        <w:rPr>
          <w:rFonts w:hint="eastAsia"/>
        </w:rPr>
        <w:t>的</w:t>
      </w:r>
      <w:r>
        <w:t>情况。</w:t>
      </w:r>
    </w:p>
    <w:p w:rsidR="00050E69" w:rsidRDefault="006B1F7C" w:rsidP="002447EA">
      <w:pPr>
        <w:spacing w:line="360" w:lineRule="auto"/>
      </w:pPr>
      <w:r>
        <w:rPr>
          <w:rFonts w:hint="eastAsia"/>
        </w:rPr>
        <w:t>3.BES中间件</w:t>
      </w:r>
      <w:r>
        <w:t>配置文件缓存问题</w:t>
      </w:r>
    </w:p>
    <w:p w:rsidR="00CF37ED" w:rsidRDefault="00CF37ED" w:rsidP="002447EA">
      <w:pPr>
        <w:spacing w:line="360" w:lineRule="auto"/>
      </w:pPr>
      <w:r>
        <w:tab/>
      </w:r>
      <w:r w:rsidR="00E45487">
        <w:rPr>
          <w:rFonts w:hint="eastAsia"/>
        </w:rPr>
        <w:t>前台</w:t>
      </w:r>
      <w:r w:rsidR="00E45487">
        <w:t>界面组件包含</w:t>
      </w:r>
      <w:r w:rsidR="00E45487">
        <w:rPr>
          <w:rFonts w:hint="eastAsia"/>
        </w:rPr>
        <w:t>组件</w:t>
      </w:r>
      <w:r w:rsidR="00E45487">
        <w:t>属性定义</w:t>
      </w:r>
      <w:r w:rsidR="00E45487">
        <w:rPr>
          <w:rFonts w:hint="eastAsia"/>
        </w:rPr>
        <w:t xml:space="preserve"> .jwc</w:t>
      </w:r>
      <w:r w:rsidR="00D75650">
        <w:t xml:space="preserve"> </w:t>
      </w:r>
      <w:r w:rsidR="00E45487">
        <w:rPr>
          <w:rFonts w:hint="eastAsia"/>
        </w:rPr>
        <w:t>文件</w:t>
      </w:r>
      <w:r w:rsidR="00E45487">
        <w:t>，组件</w:t>
      </w:r>
      <w:r w:rsidR="00D75650">
        <w:rPr>
          <w:rFonts w:hint="eastAsia"/>
        </w:rPr>
        <w:t>库</w:t>
      </w:r>
      <w:r w:rsidR="00D75650">
        <w:t>定义</w:t>
      </w:r>
      <w:r w:rsidR="00D75650">
        <w:rPr>
          <w:rFonts w:hint="eastAsia"/>
        </w:rPr>
        <w:t xml:space="preserve"> </w:t>
      </w:r>
      <w:r w:rsidR="00D75650">
        <w:t xml:space="preserve">.library </w:t>
      </w:r>
      <w:r w:rsidR="00D75650">
        <w:rPr>
          <w:rFonts w:hint="eastAsia"/>
        </w:rPr>
        <w:t>文件，</w:t>
      </w:r>
      <w:r w:rsidR="00D75650">
        <w:t>在编译发布时</w:t>
      </w:r>
      <w:r w:rsidR="00D75650">
        <w:rPr>
          <w:rFonts w:hint="eastAsia"/>
        </w:rPr>
        <w:t>，</w:t>
      </w:r>
      <w:r w:rsidR="00D75650">
        <w:t>这些文件都会</w:t>
      </w:r>
      <w:r w:rsidR="00D75650">
        <w:rPr>
          <w:rFonts w:hint="eastAsia"/>
        </w:rPr>
        <w:t>统一</w:t>
      </w:r>
      <w:r w:rsidR="00D75650">
        <w:t>打包到</w:t>
      </w:r>
      <w:r w:rsidR="00D75650">
        <w:rPr>
          <w:rFonts w:hint="eastAsia"/>
        </w:rPr>
        <w:t>jar包</w:t>
      </w:r>
      <w:r w:rsidR="00D75650">
        <w:t>中去</w:t>
      </w:r>
      <w:r w:rsidR="00D75650">
        <w:rPr>
          <w:rFonts w:hint="eastAsia"/>
        </w:rPr>
        <w:t>。</w:t>
      </w:r>
      <w:r w:rsidR="006B0894">
        <w:t>jar</w:t>
      </w:r>
      <w:r w:rsidR="00D75650">
        <w:rPr>
          <w:rFonts w:hint="eastAsia"/>
        </w:rPr>
        <w:t>包</w:t>
      </w:r>
      <w:r w:rsidR="00D75650">
        <w:t>中也可能</w:t>
      </w:r>
      <w:r w:rsidR="00D75650">
        <w:rPr>
          <w:rFonts w:hint="eastAsia"/>
        </w:rPr>
        <w:t>包含</w:t>
      </w:r>
      <w:r w:rsidR="00D75650">
        <w:t>其它一些功能的</w:t>
      </w:r>
      <w:r w:rsidR="00D75650">
        <w:rPr>
          <w:rFonts w:hint="eastAsia"/>
        </w:rPr>
        <w:t>xml或properties配置</w:t>
      </w:r>
      <w:r w:rsidR="00D75650">
        <w:t>文件。</w:t>
      </w:r>
    </w:p>
    <w:p w:rsidR="00D75650" w:rsidRDefault="00D75650" w:rsidP="002447EA">
      <w:pPr>
        <w:spacing w:line="360" w:lineRule="auto"/>
      </w:pPr>
      <w:r>
        <w:tab/>
        <w:t>BES</w:t>
      </w:r>
      <w:r>
        <w:rPr>
          <w:rFonts w:hint="eastAsia"/>
        </w:rPr>
        <w:t>中间件</w:t>
      </w:r>
      <w:r>
        <w:t>在应用发布后，会把</w:t>
      </w:r>
      <w:r>
        <w:rPr>
          <w:rFonts w:hint="eastAsia"/>
        </w:rPr>
        <w:t>jar包</w:t>
      </w:r>
      <w:r>
        <w:t>中的这些配置文件提取出来并缓存到</w:t>
      </w:r>
      <w:r>
        <w:rPr>
          <w:rFonts w:hint="eastAsia"/>
        </w:rPr>
        <w:t>以下</w:t>
      </w:r>
      <w:r>
        <w:t>目录：</w:t>
      </w:r>
    </w:p>
    <w:p w:rsidR="00D75650" w:rsidRDefault="00D75650" w:rsidP="00D75650">
      <w:pPr>
        <w:spacing w:line="360" w:lineRule="auto"/>
        <w:ind w:firstLine="420"/>
      </w:pPr>
      <w:r w:rsidRPr="00D75650">
        <w:t>domain/nodes/server-node/instances/server实例/tmp/jsp/apps/部署应用/loader</w:t>
      </w:r>
    </w:p>
    <w:p w:rsidR="00D75650" w:rsidRDefault="00D75650" w:rsidP="00D75650">
      <w:pPr>
        <w:spacing w:line="360" w:lineRule="auto"/>
        <w:ind w:firstLine="420"/>
      </w:pPr>
      <w:r>
        <w:lastRenderedPageBreak/>
        <w:t>重新发布应用时，该目录下的文件</w:t>
      </w:r>
      <w:r>
        <w:rPr>
          <w:rFonts w:hint="eastAsia"/>
        </w:rPr>
        <w:t>可能</w:t>
      </w:r>
      <w:r>
        <w:t>不会被更新</w:t>
      </w:r>
      <w:r>
        <w:rPr>
          <w:rFonts w:hint="eastAsia"/>
        </w:rPr>
        <w:t>，会</w:t>
      </w:r>
      <w:r>
        <w:t>导致</w:t>
      </w:r>
      <w:r>
        <w:rPr>
          <w:rFonts w:hint="eastAsia"/>
        </w:rPr>
        <w:t>界面</w:t>
      </w:r>
      <w:r>
        <w:t>组件属性定义、组件库定义文件修改后发布不生效的情况。</w:t>
      </w:r>
    </w:p>
    <w:p w:rsidR="00D75650" w:rsidRDefault="00D20032" w:rsidP="00D75650">
      <w:pPr>
        <w:spacing w:line="360" w:lineRule="auto"/>
        <w:ind w:firstLine="420"/>
      </w:pPr>
      <w:r>
        <w:rPr>
          <w:rFonts w:hint="eastAsia"/>
        </w:rPr>
        <w:t>遇到</w:t>
      </w:r>
      <w:r>
        <w:t>此类情况，</w:t>
      </w:r>
      <w:r>
        <w:rPr>
          <w:rFonts w:hint="eastAsia"/>
        </w:rPr>
        <w:t>可以</w:t>
      </w:r>
      <w:r>
        <w:t>删除该</w:t>
      </w:r>
      <w:r>
        <w:rPr>
          <w:rFonts w:hint="eastAsia"/>
        </w:rPr>
        <w:t>目录</w:t>
      </w:r>
      <w:r>
        <w:t>下缓存的配置文件后重新发布应用</w:t>
      </w:r>
      <w:r>
        <w:rPr>
          <w:rFonts w:hint="eastAsia"/>
        </w:rPr>
        <w:t>解决</w:t>
      </w:r>
      <w:r>
        <w:t>。</w:t>
      </w:r>
    </w:p>
    <w:p w:rsidR="003511E9" w:rsidRDefault="003511E9" w:rsidP="00D75650">
      <w:pPr>
        <w:spacing w:line="360" w:lineRule="auto"/>
        <w:ind w:firstLine="420"/>
      </w:pPr>
    </w:p>
    <w:p w:rsidR="003511E9" w:rsidRPr="00D75650" w:rsidRDefault="003511E9" w:rsidP="003511E9">
      <w:pPr>
        <w:spacing w:line="360" w:lineRule="auto"/>
        <w:jc w:val="left"/>
      </w:pPr>
      <w:r>
        <w:rPr>
          <w:rFonts w:hint="eastAsia"/>
        </w:rPr>
        <w:t>4.在线</w:t>
      </w:r>
      <w:r>
        <w:t>文档</w:t>
      </w:r>
      <w:r w:rsidR="00483908">
        <w:rPr>
          <w:rFonts w:hint="eastAsia"/>
        </w:rPr>
        <w:t>地址</w:t>
      </w:r>
      <w:r w:rsidR="00483908">
        <w:t>：</w:t>
      </w:r>
      <w:r w:rsidR="00483908">
        <w:rPr>
          <w:rFonts w:hint="eastAsia"/>
        </w:rPr>
        <w:t xml:space="preserve"> </w:t>
      </w:r>
      <w:r w:rsidR="00483908" w:rsidRPr="008C48FE">
        <w:t>http://doc.wadecn.com:9000/wade5</w:t>
      </w:r>
    </w:p>
    <w:p w:rsidR="00BB61DA" w:rsidRPr="00A42058" w:rsidRDefault="00A324D4" w:rsidP="00821402">
      <w:pPr>
        <w:pStyle w:val="1"/>
        <w:numPr>
          <w:ilvl w:val="0"/>
          <w:numId w:val="1"/>
        </w:numPr>
        <w:rPr>
          <w:sz w:val="32"/>
          <w:szCs w:val="32"/>
        </w:rPr>
      </w:pPr>
      <w:r w:rsidRPr="00A42058">
        <w:rPr>
          <w:rFonts w:hint="eastAsia"/>
          <w:sz w:val="32"/>
          <w:szCs w:val="32"/>
        </w:rPr>
        <w:t>统一会话</w:t>
      </w:r>
      <w:r w:rsidRPr="00A42058">
        <w:rPr>
          <w:sz w:val="32"/>
          <w:szCs w:val="32"/>
        </w:rPr>
        <w:t>管理</w:t>
      </w:r>
    </w:p>
    <w:p w:rsidR="00894182" w:rsidRDefault="002B2A42" w:rsidP="00821402">
      <w:pPr>
        <w:pStyle w:val="2"/>
        <w:numPr>
          <w:ilvl w:val="0"/>
          <w:numId w:val="4"/>
        </w:numPr>
      </w:pPr>
      <w:r>
        <w:rPr>
          <w:rFonts w:hint="eastAsia"/>
        </w:rPr>
        <w:t>实现原理</w:t>
      </w:r>
    </w:p>
    <w:p w:rsidR="00995691" w:rsidRDefault="00995691" w:rsidP="00995691">
      <w:pPr>
        <w:jc w:val="center"/>
      </w:pPr>
      <w:r>
        <w:object w:dxaOrig="10233" w:dyaOrig="3032">
          <v:shape id="_x0000_i1028" type="#_x0000_t75" style="width:415.5pt;height:123pt" o:ole="">
            <v:imagedata r:id="rId30" o:title=""/>
          </v:shape>
          <o:OLEObject Type="Embed" ProgID="Visio.Drawing.11" ShapeID="_x0000_i1028" DrawAspect="Content" ObjectID="_1608439888" r:id="rId31"/>
        </w:object>
      </w:r>
    </w:p>
    <w:p w:rsidR="00995691" w:rsidRDefault="00995691" w:rsidP="00CC22E0">
      <w:pPr>
        <w:jc w:val="left"/>
      </w:pPr>
    </w:p>
    <w:p w:rsidR="006E64AC" w:rsidRDefault="006E64AC" w:rsidP="00CC22E0">
      <w:pPr>
        <w:jc w:val="left"/>
      </w:pPr>
    </w:p>
    <w:p w:rsidR="00CC22E0" w:rsidRDefault="00CC22E0" w:rsidP="00CC22E0">
      <w:pPr>
        <w:jc w:val="left"/>
      </w:pPr>
    </w:p>
    <w:p w:rsidR="00CC22E0" w:rsidRDefault="00CC22E0" w:rsidP="00821402">
      <w:pPr>
        <w:pStyle w:val="a6"/>
        <w:numPr>
          <w:ilvl w:val="0"/>
          <w:numId w:val="13"/>
        </w:numPr>
        <w:spacing w:line="360" w:lineRule="auto"/>
        <w:ind w:firstLineChars="0"/>
        <w:jc w:val="left"/>
      </w:pPr>
      <w:r>
        <w:rPr>
          <w:rFonts w:hint="eastAsia"/>
        </w:rPr>
        <w:t>统一</w:t>
      </w:r>
      <w:r>
        <w:t>会话的基本原理是在过滤器中</w:t>
      </w:r>
      <w:r>
        <w:rPr>
          <w:rFonts w:hint="eastAsia"/>
        </w:rPr>
        <w:t>自定义</w:t>
      </w:r>
      <w:r>
        <w:t>实现</w:t>
      </w:r>
      <w:r>
        <w:rPr>
          <w:rFonts w:hint="eastAsia"/>
        </w:rPr>
        <w:t>Request请求</w:t>
      </w:r>
      <w:r>
        <w:t>对象中的</w:t>
      </w:r>
      <w:r>
        <w:rPr>
          <w:rFonts w:hint="eastAsia"/>
        </w:rPr>
        <w:t>createSession和getSession实现，</w:t>
      </w:r>
      <w:r>
        <w:t>将会话数据存到远端分布式缓存中，实现</w:t>
      </w:r>
      <w:r>
        <w:rPr>
          <w:rFonts w:hint="eastAsia"/>
        </w:rPr>
        <w:t>WEB应用</w:t>
      </w:r>
      <w:r>
        <w:t>无状态</w:t>
      </w:r>
      <w:r>
        <w:rPr>
          <w:rFonts w:hint="eastAsia"/>
        </w:rPr>
        <w:t>化</w:t>
      </w:r>
      <w:r>
        <w:t>。</w:t>
      </w:r>
    </w:p>
    <w:p w:rsidR="00CC22E0" w:rsidRDefault="00410B07" w:rsidP="00821402">
      <w:pPr>
        <w:pStyle w:val="a6"/>
        <w:numPr>
          <w:ilvl w:val="0"/>
          <w:numId w:val="13"/>
        </w:numPr>
        <w:spacing w:line="360" w:lineRule="auto"/>
        <w:ind w:firstLineChars="0"/>
        <w:jc w:val="left"/>
      </w:pPr>
      <w:r>
        <w:rPr>
          <w:rFonts w:hint="eastAsia"/>
        </w:rPr>
        <w:t>自定义HttpSession实现</w:t>
      </w:r>
      <w:r w:rsidRPr="00410B07">
        <w:t>HttpSession,Serializable</w:t>
      </w:r>
      <w:r>
        <w:rPr>
          <w:rFonts w:hint="eastAsia"/>
        </w:rPr>
        <w:t>接口</w:t>
      </w:r>
      <w:r>
        <w:t>，</w:t>
      </w:r>
      <w:r>
        <w:rPr>
          <w:rFonts w:hint="eastAsia"/>
        </w:rPr>
        <w:t>并</w:t>
      </w:r>
      <w:r>
        <w:t>支持</w:t>
      </w:r>
      <w:r w:rsidR="00C57C6E">
        <w:rPr>
          <w:rFonts w:hint="eastAsia"/>
        </w:rPr>
        <w:t>新建</w:t>
      </w:r>
      <w:r w:rsidR="00C57C6E">
        <w:t>和</w:t>
      </w:r>
      <w:r>
        <w:t>修改</w:t>
      </w:r>
      <w:r w:rsidR="00C57C6E">
        <w:rPr>
          <w:rFonts w:hint="eastAsia"/>
        </w:rPr>
        <w:t>判断</w:t>
      </w:r>
      <w:r>
        <w:t>。</w:t>
      </w:r>
    </w:p>
    <w:p w:rsidR="00410B07" w:rsidRPr="00995691" w:rsidRDefault="00410B07" w:rsidP="00821402">
      <w:pPr>
        <w:pStyle w:val="a6"/>
        <w:numPr>
          <w:ilvl w:val="0"/>
          <w:numId w:val="13"/>
        </w:numPr>
        <w:spacing w:line="360" w:lineRule="auto"/>
        <w:ind w:firstLineChars="0"/>
        <w:jc w:val="left"/>
      </w:pPr>
      <w:r>
        <w:rPr>
          <w:rFonts w:hint="eastAsia"/>
        </w:rPr>
        <w:t>每个HTTP请求</w:t>
      </w:r>
      <w:r>
        <w:t>线程</w:t>
      </w:r>
      <w:r w:rsidR="007E4F8C">
        <w:rPr>
          <w:rFonts w:hint="eastAsia"/>
        </w:rPr>
        <w:t>创建</w:t>
      </w:r>
      <w:r w:rsidR="007E4F8C">
        <w:t>或</w:t>
      </w:r>
      <w:r>
        <w:t>从分布式缓存中获取HttpSession</w:t>
      </w:r>
      <w:r>
        <w:rPr>
          <w:rFonts w:hint="eastAsia"/>
        </w:rPr>
        <w:t>数据</w:t>
      </w:r>
      <w:r>
        <w:t>后存放在线程上下文</w:t>
      </w:r>
      <w:r>
        <w:rPr>
          <w:rFonts w:hint="eastAsia"/>
        </w:rPr>
        <w:t>，在HTTP请求</w:t>
      </w:r>
      <w:r>
        <w:t>线程完成后，判断</w:t>
      </w:r>
      <w:r>
        <w:rPr>
          <w:rFonts w:hint="eastAsia"/>
        </w:rPr>
        <w:t>HttpSession是否</w:t>
      </w:r>
      <w:r w:rsidR="005855F1">
        <w:rPr>
          <w:rFonts w:hint="eastAsia"/>
        </w:rPr>
        <w:t>为</w:t>
      </w:r>
      <w:r w:rsidR="005855F1">
        <w:t>新</w:t>
      </w:r>
      <w:r w:rsidR="005855F1">
        <w:rPr>
          <w:rFonts w:hint="eastAsia"/>
        </w:rPr>
        <w:t>建或</w:t>
      </w:r>
      <w:r>
        <w:t>有修改来决定是否需要做回</w:t>
      </w:r>
      <w:r>
        <w:rPr>
          <w:rFonts w:hint="eastAsia"/>
        </w:rPr>
        <w:t>存</w:t>
      </w:r>
      <w:r>
        <w:t>处理，避免和缓存的频繁交互。</w:t>
      </w:r>
    </w:p>
    <w:p w:rsidR="00276E69" w:rsidRDefault="00276E69" w:rsidP="00821402">
      <w:pPr>
        <w:pStyle w:val="2"/>
        <w:numPr>
          <w:ilvl w:val="0"/>
          <w:numId w:val="4"/>
        </w:numPr>
      </w:pPr>
      <w:r>
        <w:rPr>
          <w:rFonts w:hint="eastAsia"/>
        </w:rPr>
        <w:t>服务</w:t>
      </w:r>
      <w:r>
        <w:t>部署</w:t>
      </w:r>
    </w:p>
    <w:p w:rsidR="00F25CB6" w:rsidRDefault="0097150D" w:rsidP="00C42AC8">
      <w:pPr>
        <w:spacing w:line="360" w:lineRule="auto"/>
        <w:ind w:firstLine="420"/>
      </w:pPr>
      <w:r>
        <w:rPr>
          <w:rFonts w:hint="eastAsia"/>
        </w:rPr>
        <w:t>统一</w:t>
      </w:r>
      <w:r w:rsidR="00A86E38">
        <w:t>会话</w:t>
      </w:r>
      <w:r w:rsidR="00A86E38">
        <w:rPr>
          <w:rFonts w:hint="eastAsia"/>
        </w:rPr>
        <w:t>管理</w:t>
      </w:r>
      <w:r>
        <w:rPr>
          <w:rFonts w:hint="eastAsia"/>
        </w:rPr>
        <w:t>需要</w:t>
      </w:r>
      <w:r>
        <w:t>单独部署会话</w:t>
      </w:r>
      <w:r>
        <w:rPr>
          <w:rFonts w:hint="eastAsia"/>
        </w:rPr>
        <w:t>Redis</w:t>
      </w:r>
      <w:r>
        <w:t>缓存</w:t>
      </w:r>
      <w:r>
        <w:rPr>
          <w:rFonts w:hint="eastAsia"/>
        </w:rPr>
        <w:t>服务，</w:t>
      </w:r>
      <w:r>
        <w:t>由于会话</w:t>
      </w:r>
      <w:r w:rsidR="00A86E38">
        <w:rPr>
          <w:rFonts w:hint="eastAsia"/>
        </w:rPr>
        <w:t>数据</w:t>
      </w:r>
      <w:r>
        <w:t>属于</w:t>
      </w:r>
      <w:r w:rsidR="000827C9">
        <w:rPr>
          <w:rFonts w:hint="eastAsia"/>
        </w:rPr>
        <w:t>关键性</w:t>
      </w:r>
      <w:r w:rsidR="000827C9">
        <w:t>数据，</w:t>
      </w:r>
      <w:r w:rsidR="00A86E38">
        <w:rPr>
          <w:rFonts w:hint="eastAsia"/>
        </w:rPr>
        <w:t>在</w:t>
      </w:r>
      <w:r w:rsidR="00A86E38">
        <w:t>生产环境进行</w:t>
      </w:r>
      <w:r w:rsidR="00A86E38">
        <w:rPr>
          <w:rFonts w:hint="eastAsia"/>
        </w:rPr>
        <w:t>会话Redis缓存部署</w:t>
      </w:r>
      <w:r w:rsidR="00A86E38">
        <w:t>时</w:t>
      </w:r>
      <w:r w:rsidR="00A86E38">
        <w:rPr>
          <w:rFonts w:hint="eastAsia"/>
        </w:rPr>
        <w:t>，</w:t>
      </w:r>
      <w:r w:rsidR="00A86E38">
        <w:t>通常采取双中心</w:t>
      </w:r>
      <w:r w:rsidR="00A86E38">
        <w:rPr>
          <w:rFonts w:hint="eastAsia"/>
        </w:rPr>
        <w:t>进程</w:t>
      </w:r>
      <w:r w:rsidR="00A86E38">
        <w:t>做主从</w:t>
      </w:r>
      <w:r w:rsidR="00A86E38">
        <w:rPr>
          <w:rFonts w:hint="eastAsia"/>
        </w:rPr>
        <w:t>互备，</w:t>
      </w:r>
      <w:r w:rsidR="00C42AC8">
        <w:rPr>
          <w:rFonts w:hint="eastAsia"/>
        </w:rPr>
        <w:t>并</w:t>
      </w:r>
      <w:r w:rsidR="00C42AC8">
        <w:t>在主节点</w:t>
      </w:r>
      <w:r w:rsidR="00C42AC8">
        <w:rPr>
          <w:rFonts w:hint="eastAsia"/>
        </w:rPr>
        <w:t>故障时自动</w:t>
      </w:r>
      <w:r w:rsidR="00C42AC8">
        <w:t>切换到备</w:t>
      </w:r>
      <w:r w:rsidR="00C42AC8">
        <w:rPr>
          <w:rFonts w:hint="eastAsia"/>
        </w:rPr>
        <w:t>节点</w:t>
      </w:r>
      <w:r w:rsidR="00C42AC8">
        <w:t>。</w:t>
      </w:r>
    </w:p>
    <w:p w:rsidR="004C0013" w:rsidRDefault="0046033C" w:rsidP="00C42AC8">
      <w:pPr>
        <w:spacing w:line="360" w:lineRule="auto"/>
        <w:ind w:firstLine="420"/>
      </w:pPr>
      <w:r>
        <w:rPr>
          <w:rFonts w:hint="eastAsia"/>
        </w:rPr>
        <w:lastRenderedPageBreak/>
        <w:t>测试</w:t>
      </w:r>
      <w:r>
        <w:t>开发环境只需部署单节点即可。</w:t>
      </w:r>
    </w:p>
    <w:p w:rsidR="00075E8E" w:rsidRDefault="00703724" w:rsidP="00075E8E">
      <w:pPr>
        <w:spacing w:line="360" w:lineRule="auto"/>
        <w:ind w:firstLine="420"/>
        <w:jc w:val="center"/>
      </w:pPr>
      <w:r>
        <w:object w:dxaOrig="4648" w:dyaOrig="3231">
          <v:shape id="_x0000_i1029" type="#_x0000_t75" style="width:233pt;height:161.5pt" o:ole="">
            <v:imagedata r:id="rId32" o:title=""/>
          </v:shape>
          <o:OLEObject Type="Embed" ProgID="Visio.Drawing.11" ShapeID="_x0000_i1029" DrawAspect="Content" ObjectID="_1608439889" r:id="rId33"/>
        </w:object>
      </w:r>
    </w:p>
    <w:p w:rsidR="00CA3506" w:rsidRDefault="00CA3506" w:rsidP="00075E8E">
      <w:pPr>
        <w:spacing w:line="360" w:lineRule="auto"/>
        <w:ind w:firstLine="420"/>
        <w:jc w:val="center"/>
      </w:pPr>
      <w:r>
        <w:rPr>
          <w:rFonts w:hint="eastAsia"/>
        </w:rPr>
        <w:t>双</w:t>
      </w:r>
      <w:r>
        <w:t>中心</w:t>
      </w:r>
      <w:r>
        <w:rPr>
          <w:rFonts w:hint="eastAsia"/>
        </w:rPr>
        <w:t>主</w:t>
      </w:r>
      <w:r>
        <w:t>备节点同步</w:t>
      </w:r>
    </w:p>
    <w:p w:rsidR="00075E8E" w:rsidRDefault="007308BB" w:rsidP="00821402">
      <w:pPr>
        <w:pStyle w:val="a6"/>
        <w:numPr>
          <w:ilvl w:val="0"/>
          <w:numId w:val="12"/>
        </w:numPr>
        <w:spacing w:line="360" w:lineRule="auto"/>
        <w:ind w:firstLineChars="0"/>
        <w:jc w:val="left"/>
      </w:pPr>
      <w:r>
        <w:rPr>
          <w:rFonts w:hint="eastAsia"/>
        </w:rPr>
        <w:t>正常</w:t>
      </w:r>
      <w:r>
        <w:t>情况下，</w:t>
      </w:r>
      <w:r>
        <w:rPr>
          <w:rFonts w:hint="eastAsia"/>
        </w:rPr>
        <w:t>Web应用</w:t>
      </w:r>
      <w:r>
        <w:t>连接到两个中心的主节点，会话</w:t>
      </w:r>
      <w:r>
        <w:rPr>
          <w:rFonts w:hint="eastAsia"/>
        </w:rPr>
        <w:t>数据</w:t>
      </w:r>
      <w:r>
        <w:t>根据会话标识</w:t>
      </w:r>
      <w:r>
        <w:rPr>
          <w:rFonts w:hint="eastAsia"/>
        </w:rPr>
        <w:t>HASH散列均匀</w:t>
      </w:r>
      <w:r>
        <w:t>分布在</w:t>
      </w:r>
      <w:r>
        <w:rPr>
          <w:rFonts w:hint="eastAsia"/>
        </w:rPr>
        <w:t>8个</w:t>
      </w:r>
      <w:r>
        <w:t>主节点进程上</w:t>
      </w:r>
    </w:p>
    <w:p w:rsidR="007308BB" w:rsidRDefault="007308BB" w:rsidP="00821402">
      <w:pPr>
        <w:pStyle w:val="a6"/>
        <w:numPr>
          <w:ilvl w:val="0"/>
          <w:numId w:val="12"/>
        </w:numPr>
        <w:spacing w:line="360" w:lineRule="auto"/>
        <w:ind w:firstLineChars="0"/>
        <w:jc w:val="left"/>
      </w:pPr>
      <w:r>
        <w:rPr>
          <w:rFonts w:hint="eastAsia"/>
        </w:rPr>
        <w:t>当</w:t>
      </w:r>
      <w:r>
        <w:t>主节点故障时</w:t>
      </w:r>
      <w:r>
        <w:rPr>
          <w:rFonts w:hint="eastAsia"/>
        </w:rPr>
        <w:t>，Web应用</w:t>
      </w:r>
      <w:r>
        <w:t>与主节点心跳检测失败，</w:t>
      </w:r>
      <w:r>
        <w:rPr>
          <w:rFonts w:hint="eastAsia"/>
        </w:rPr>
        <w:t>自动切换</w:t>
      </w:r>
      <w:r>
        <w:t>连接到主节点对应的备</w:t>
      </w:r>
      <w:r>
        <w:rPr>
          <w:rFonts w:hint="eastAsia"/>
        </w:rPr>
        <w:t>节点。</w:t>
      </w:r>
    </w:p>
    <w:p w:rsidR="00075E8E" w:rsidRDefault="00075E8E" w:rsidP="00075E8E">
      <w:pPr>
        <w:spacing w:line="360" w:lineRule="auto"/>
        <w:ind w:firstLine="420"/>
        <w:jc w:val="center"/>
      </w:pPr>
    </w:p>
    <w:p w:rsidR="00075E8E" w:rsidRPr="00F25CB6" w:rsidRDefault="00075E8E" w:rsidP="00075E8E">
      <w:pPr>
        <w:spacing w:line="360" w:lineRule="auto"/>
        <w:ind w:firstLine="420"/>
        <w:jc w:val="center"/>
      </w:pPr>
    </w:p>
    <w:p w:rsidR="002912E4" w:rsidRDefault="008B4480" w:rsidP="00821402">
      <w:pPr>
        <w:pStyle w:val="2"/>
        <w:numPr>
          <w:ilvl w:val="0"/>
          <w:numId w:val="4"/>
        </w:numPr>
      </w:pPr>
      <w:r>
        <w:rPr>
          <w:rFonts w:hint="eastAsia"/>
        </w:rPr>
        <w:t>相关</w:t>
      </w:r>
      <w:r w:rsidR="003A4F9F">
        <w:rPr>
          <w:rFonts w:hint="eastAsia"/>
        </w:rPr>
        <w:t>配置</w:t>
      </w:r>
    </w:p>
    <w:p w:rsidR="00E37204" w:rsidRDefault="003F4202" w:rsidP="00E321FC">
      <w:pPr>
        <w:spacing w:line="360" w:lineRule="auto"/>
      </w:pPr>
      <w:r>
        <w:rPr>
          <w:rFonts w:hint="eastAsia"/>
        </w:rPr>
        <w:t>1.</w:t>
      </w:r>
      <w:r w:rsidR="00FD6DC6">
        <w:rPr>
          <w:rFonts w:hint="eastAsia"/>
        </w:rPr>
        <w:t>会话选项配置</w:t>
      </w:r>
    </w:p>
    <w:p w:rsidR="00E321FC" w:rsidRDefault="00E321FC" w:rsidP="00E321FC">
      <w:pPr>
        <w:spacing w:line="360" w:lineRule="auto"/>
      </w:pPr>
      <w:r>
        <w:tab/>
      </w:r>
      <w:r w:rsidR="00CD1D0E">
        <w:rPr>
          <w:rFonts w:hint="eastAsia"/>
        </w:rPr>
        <w:t>会话</w:t>
      </w:r>
      <w:r w:rsidR="00CD1D0E">
        <w:t>选项配置在</w:t>
      </w:r>
      <w:r w:rsidR="00CD1D0E">
        <w:rPr>
          <w:rFonts w:hint="eastAsia"/>
        </w:rPr>
        <w:t>WEB应用</w:t>
      </w:r>
      <w:r w:rsidR="00CD1D0E">
        <w:t>的</w:t>
      </w:r>
      <w:r w:rsidR="00CD1D0E">
        <w:rPr>
          <w:rFonts w:hint="eastAsia"/>
        </w:rPr>
        <w:t>sna.properties配置</w:t>
      </w:r>
      <w:r w:rsidR="00CD1D0E">
        <w:t>文件中</w:t>
      </w:r>
      <w:r w:rsidR="00AF5295">
        <w:rPr>
          <w:rFonts w:hint="eastAsia"/>
        </w:rPr>
        <w:t>，</w:t>
      </w:r>
      <w:r w:rsidR="00AF5295">
        <w:t>配置内容如下：</w:t>
      </w:r>
    </w:p>
    <w:p w:rsidR="00AF5295" w:rsidRDefault="00AF5295" w:rsidP="00E321FC">
      <w:pPr>
        <w:spacing w:line="360" w:lineRule="auto"/>
      </w:pPr>
      <w:r>
        <w:tab/>
      </w:r>
      <w:r w:rsidR="00377FD9">
        <w:rPr>
          <w:noProof/>
        </w:rPr>
        <w:drawing>
          <wp:inline distT="0" distB="0" distL="0" distR="0" wp14:anchorId="7A561FE9" wp14:editId="5D8D5BA9">
            <wp:extent cx="188595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85950" cy="571500"/>
                    </a:xfrm>
                    <a:prstGeom prst="rect">
                      <a:avLst/>
                    </a:prstGeom>
                  </pic:spPr>
                </pic:pic>
              </a:graphicData>
            </a:graphic>
          </wp:inline>
        </w:drawing>
      </w:r>
    </w:p>
    <w:p w:rsidR="001C0C6B" w:rsidRDefault="001C0C6B" w:rsidP="00E321FC">
      <w:pPr>
        <w:spacing w:line="360" w:lineRule="auto"/>
      </w:pPr>
      <w:r>
        <w:tab/>
      </w:r>
      <w:r>
        <w:rPr>
          <w:rFonts w:hint="eastAsia"/>
        </w:rPr>
        <w:t>其中</w:t>
      </w:r>
      <w:r>
        <w:t>：</w:t>
      </w:r>
    </w:p>
    <w:p w:rsidR="001C0C6B" w:rsidRDefault="001C0C6B" w:rsidP="00E321FC">
      <w:pPr>
        <w:spacing w:line="360" w:lineRule="auto"/>
      </w:pPr>
      <w:r>
        <w:tab/>
      </w:r>
      <w:r>
        <w:tab/>
        <w:t xml:space="preserve">sna.app.name </w:t>
      </w:r>
      <w:r>
        <w:rPr>
          <w:rFonts w:hint="eastAsia"/>
        </w:rPr>
        <w:t>是</w:t>
      </w:r>
      <w:r>
        <w:t>接入的</w:t>
      </w:r>
      <w:r>
        <w:rPr>
          <w:rFonts w:hint="eastAsia"/>
        </w:rPr>
        <w:t>系统</w:t>
      </w:r>
      <w:r>
        <w:t>名，</w:t>
      </w:r>
      <w:r>
        <w:rPr>
          <w:rFonts w:hint="eastAsia"/>
        </w:rPr>
        <w:t>只</w:t>
      </w:r>
      <w:r>
        <w:t>需要在</w:t>
      </w:r>
      <w:r>
        <w:rPr>
          <w:rFonts w:hint="eastAsia"/>
        </w:rPr>
        <w:t>NGBOSS外框</w:t>
      </w:r>
      <w:r>
        <w:t>应用配置</w:t>
      </w:r>
    </w:p>
    <w:p w:rsidR="001C0C6B" w:rsidRDefault="001C0C6B" w:rsidP="00E321FC">
      <w:pPr>
        <w:spacing w:line="360" w:lineRule="auto"/>
      </w:pPr>
      <w:r>
        <w:tab/>
      </w:r>
      <w:r>
        <w:tab/>
        <w:t xml:space="preserve">sna.session.cache </w:t>
      </w:r>
      <w:r>
        <w:rPr>
          <w:rFonts w:hint="eastAsia"/>
        </w:rPr>
        <w:t>是</w:t>
      </w:r>
      <w:r>
        <w:t>使用的缓存类型，固定配置为</w:t>
      </w:r>
      <w:r>
        <w:rPr>
          <w:rFonts w:hint="eastAsia"/>
        </w:rPr>
        <w:t>redis</w:t>
      </w:r>
    </w:p>
    <w:p w:rsidR="001C0C6B" w:rsidRDefault="001C0C6B" w:rsidP="00E321FC">
      <w:pPr>
        <w:spacing w:line="360" w:lineRule="auto"/>
      </w:pPr>
      <w:r>
        <w:tab/>
      </w:r>
      <w:r>
        <w:tab/>
        <w:t xml:space="preserve">sna.session.timeout </w:t>
      </w:r>
      <w:r>
        <w:rPr>
          <w:rFonts w:hint="eastAsia"/>
        </w:rPr>
        <w:t>为</w:t>
      </w:r>
      <w:r>
        <w:t>会话超时时间，单位为</w:t>
      </w:r>
      <w:r>
        <w:rPr>
          <w:rFonts w:hint="eastAsia"/>
        </w:rPr>
        <w:t>秒</w:t>
      </w:r>
      <w:r>
        <w:t>，默认不配置为</w:t>
      </w:r>
      <w:r>
        <w:rPr>
          <w:rFonts w:hint="eastAsia"/>
        </w:rPr>
        <w:t>180秒</w:t>
      </w:r>
      <w:r>
        <w:t>，若要配置其它值，则需</w:t>
      </w:r>
      <w:r>
        <w:rPr>
          <w:rFonts w:hint="eastAsia"/>
        </w:rPr>
        <w:t>保持</w:t>
      </w:r>
      <w:r>
        <w:t>每个WEB应用下的配置一致。</w:t>
      </w:r>
    </w:p>
    <w:p w:rsidR="00FD1725" w:rsidRDefault="00BD01BC" w:rsidP="00821402">
      <w:pPr>
        <w:pStyle w:val="a6"/>
        <w:numPr>
          <w:ilvl w:val="0"/>
          <w:numId w:val="2"/>
        </w:numPr>
        <w:spacing w:line="360" w:lineRule="auto"/>
        <w:ind w:firstLineChars="0"/>
      </w:pPr>
      <w:r>
        <w:rPr>
          <w:rFonts w:hint="eastAsia"/>
        </w:rPr>
        <w:t>W</w:t>
      </w:r>
      <w:r w:rsidR="00577651">
        <w:rPr>
          <w:rFonts w:hint="eastAsia"/>
        </w:rPr>
        <w:t>eb</w:t>
      </w:r>
      <w:r w:rsidR="00FD6DC6">
        <w:rPr>
          <w:rFonts w:hint="eastAsia"/>
        </w:rPr>
        <w:t>过滤器配置</w:t>
      </w:r>
    </w:p>
    <w:p w:rsidR="00091DBD" w:rsidRDefault="00CD1D0E" w:rsidP="00091DBD">
      <w:pPr>
        <w:pStyle w:val="a6"/>
        <w:spacing w:line="360" w:lineRule="auto"/>
        <w:ind w:left="420" w:firstLineChars="0" w:firstLine="0"/>
      </w:pPr>
      <w:r>
        <w:rPr>
          <w:rFonts w:hint="eastAsia"/>
        </w:rPr>
        <w:t>WEB</w:t>
      </w:r>
      <w:r>
        <w:t>应用需要配置</w:t>
      </w:r>
      <w:r>
        <w:rPr>
          <w:rFonts w:hint="eastAsia"/>
        </w:rPr>
        <w:t>统一</w:t>
      </w:r>
      <w:r>
        <w:t>会话管理的过滤器</w:t>
      </w:r>
    </w:p>
    <w:p w:rsidR="00BD010D" w:rsidRDefault="00C563BA" w:rsidP="00091DBD">
      <w:pPr>
        <w:pStyle w:val="a6"/>
        <w:spacing w:line="360" w:lineRule="auto"/>
        <w:ind w:left="420" w:firstLineChars="0" w:firstLine="0"/>
      </w:pPr>
      <w:r>
        <w:rPr>
          <w:noProof/>
        </w:rPr>
        <w:lastRenderedPageBreak/>
        <w:drawing>
          <wp:inline distT="0" distB="0" distL="0" distR="0" wp14:anchorId="5CC5B860" wp14:editId="1821559C">
            <wp:extent cx="4933950" cy="3067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3950" cy="3067050"/>
                    </a:xfrm>
                    <a:prstGeom prst="rect">
                      <a:avLst/>
                    </a:prstGeom>
                  </pic:spPr>
                </pic:pic>
              </a:graphicData>
            </a:graphic>
          </wp:inline>
        </w:drawing>
      </w:r>
    </w:p>
    <w:p w:rsidR="006C156D" w:rsidRDefault="008E0EA2" w:rsidP="008E0EA2">
      <w:pPr>
        <w:pStyle w:val="a6"/>
        <w:spacing w:line="360" w:lineRule="auto"/>
        <w:ind w:firstLineChars="0"/>
      </w:pPr>
      <w:r>
        <w:rPr>
          <w:rFonts w:hint="eastAsia"/>
        </w:rPr>
        <w:t>统一</w:t>
      </w:r>
      <w:r>
        <w:t>会话管理过滤器</w:t>
      </w:r>
      <w:r>
        <w:rPr>
          <w:rFonts w:hint="eastAsia"/>
        </w:rPr>
        <w:t>要</w:t>
      </w:r>
      <w:r>
        <w:t>配置在其它</w:t>
      </w:r>
      <w:r>
        <w:rPr>
          <w:rFonts w:hint="eastAsia"/>
        </w:rPr>
        <w:t>WEB过滤器特别是SessionVerify</w:t>
      </w:r>
      <w:r>
        <w:t>Filter</w:t>
      </w:r>
      <w:r>
        <w:rPr>
          <w:rFonts w:hint="eastAsia"/>
        </w:rPr>
        <w:t>过滤器</w:t>
      </w:r>
      <w:r>
        <w:t>之前</w:t>
      </w:r>
      <w:r>
        <w:rPr>
          <w:rFonts w:hint="eastAsia"/>
        </w:rPr>
        <w:t>。</w:t>
      </w:r>
      <w:r>
        <w:t>filter</w:t>
      </w:r>
      <w:r>
        <w:rPr>
          <w:rFonts w:hint="eastAsia"/>
        </w:rPr>
        <w:t>-</w:t>
      </w:r>
      <w:r>
        <w:t>mapping</w:t>
      </w:r>
      <w:r>
        <w:rPr>
          <w:rFonts w:hint="eastAsia"/>
        </w:rPr>
        <w:t xml:space="preserve"> 配置</w:t>
      </w:r>
      <w:r>
        <w:t>需要做统一会话处理的</w:t>
      </w:r>
      <w:r>
        <w:rPr>
          <w:rFonts w:hint="eastAsia"/>
        </w:rPr>
        <w:t>servlet-name。</w:t>
      </w:r>
    </w:p>
    <w:p w:rsidR="00FD1725" w:rsidRDefault="003F4202" w:rsidP="00E321FC">
      <w:pPr>
        <w:spacing w:line="360" w:lineRule="auto"/>
      </w:pPr>
      <w:r>
        <w:rPr>
          <w:rFonts w:hint="eastAsia"/>
        </w:rPr>
        <w:t>3.</w:t>
      </w:r>
      <w:r w:rsidR="00FD6DC6">
        <w:rPr>
          <w:rFonts w:hint="eastAsia"/>
        </w:rPr>
        <w:t>缓存服务</w:t>
      </w:r>
      <w:r w:rsidR="00FD6DC6">
        <w:t>连接配置</w:t>
      </w:r>
    </w:p>
    <w:p w:rsidR="00CD1D0E" w:rsidRDefault="00CD1D0E" w:rsidP="00E321FC">
      <w:pPr>
        <w:spacing w:line="360" w:lineRule="auto"/>
      </w:pPr>
      <w:r>
        <w:tab/>
      </w:r>
      <w:r>
        <w:rPr>
          <w:rFonts w:hint="eastAsia"/>
        </w:rPr>
        <w:t>缓存</w:t>
      </w:r>
      <w:r>
        <w:t>服务连接配置在</w:t>
      </w:r>
      <w:r>
        <w:rPr>
          <w:rFonts w:hint="eastAsia"/>
        </w:rPr>
        <w:t>WEB应用</w:t>
      </w:r>
      <w:r>
        <w:t>的</w:t>
      </w:r>
      <w:r>
        <w:rPr>
          <w:rFonts w:hint="eastAsia"/>
        </w:rPr>
        <w:t>redis.xml配置</w:t>
      </w:r>
      <w:r>
        <w:t>文件中</w:t>
      </w:r>
    </w:p>
    <w:p w:rsidR="00C563BA" w:rsidRDefault="00C563BA" w:rsidP="00E321FC">
      <w:pPr>
        <w:spacing w:line="360" w:lineRule="auto"/>
      </w:pPr>
      <w:r>
        <w:tab/>
      </w:r>
      <w:r>
        <w:rPr>
          <w:rFonts w:hint="eastAsia"/>
        </w:rPr>
        <w:t>开发</w:t>
      </w:r>
      <w:r>
        <w:t>测试环境配置</w:t>
      </w:r>
      <w:r>
        <w:rPr>
          <w:rFonts w:hint="eastAsia"/>
        </w:rPr>
        <w:t>：</w:t>
      </w:r>
    </w:p>
    <w:p w:rsidR="00C563BA" w:rsidRDefault="00C563BA" w:rsidP="00E321FC">
      <w:pPr>
        <w:spacing w:line="360" w:lineRule="auto"/>
      </w:pPr>
      <w:r>
        <w:rPr>
          <w:noProof/>
        </w:rPr>
        <w:drawing>
          <wp:inline distT="0" distB="0" distL="0" distR="0" wp14:anchorId="20351A7D" wp14:editId="1966F28E">
            <wp:extent cx="4429125" cy="22669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9125" cy="2266950"/>
                    </a:xfrm>
                    <a:prstGeom prst="rect">
                      <a:avLst/>
                    </a:prstGeom>
                  </pic:spPr>
                </pic:pic>
              </a:graphicData>
            </a:graphic>
          </wp:inline>
        </w:drawing>
      </w:r>
    </w:p>
    <w:p w:rsidR="00C563BA" w:rsidRDefault="00C563BA" w:rsidP="00E321FC">
      <w:pPr>
        <w:spacing w:line="360" w:lineRule="auto"/>
      </w:pPr>
      <w:r>
        <w:tab/>
      </w:r>
      <w:r>
        <w:rPr>
          <w:rFonts w:hint="eastAsia"/>
        </w:rPr>
        <w:t>生产</w:t>
      </w:r>
      <w:r>
        <w:t>环境配置：</w:t>
      </w:r>
    </w:p>
    <w:p w:rsidR="00C563BA" w:rsidRPr="00C563BA" w:rsidRDefault="00C563BA" w:rsidP="00E321FC">
      <w:pPr>
        <w:spacing w:line="360" w:lineRule="auto"/>
      </w:pPr>
      <w:r>
        <w:rPr>
          <w:noProof/>
        </w:rPr>
        <w:lastRenderedPageBreak/>
        <w:drawing>
          <wp:inline distT="0" distB="0" distL="0" distR="0" wp14:anchorId="5E77BF4D" wp14:editId="5CCC90C2">
            <wp:extent cx="5274310" cy="45942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594225"/>
                    </a:xfrm>
                    <a:prstGeom prst="rect">
                      <a:avLst/>
                    </a:prstGeom>
                  </pic:spPr>
                </pic:pic>
              </a:graphicData>
            </a:graphic>
          </wp:inline>
        </w:drawing>
      </w:r>
    </w:p>
    <w:p w:rsidR="00BB61DA" w:rsidRPr="00A42058" w:rsidRDefault="00A324D4" w:rsidP="00821402">
      <w:pPr>
        <w:pStyle w:val="1"/>
        <w:numPr>
          <w:ilvl w:val="0"/>
          <w:numId w:val="1"/>
        </w:numPr>
        <w:rPr>
          <w:sz w:val="32"/>
          <w:szCs w:val="32"/>
        </w:rPr>
      </w:pPr>
      <w:r w:rsidRPr="00A42058">
        <w:rPr>
          <w:rFonts w:hint="eastAsia"/>
          <w:sz w:val="32"/>
          <w:szCs w:val="32"/>
        </w:rPr>
        <w:t>文件</w:t>
      </w:r>
      <w:r w:rsidRPr="00A42058">
        <w:rPr>
          <w:sz w:val="32"/>
          <w:szCs w:val="32"/>
        </w:rPr>
        <w:t>上传下载</w:t>
      </w:r>
    </w:p>
    <w:p w:rsidR="00A122DE" w:rsidRDefault="00F82628" w:rsidP="00821402">
      <w:pPr>
        <w:pStyle w:val="2"/>
        <w:numPr>
          <w:ilvl w:val="0"/>
          <w:numId w:val="5"/>
        </w:numPr>
      </w:pPr>
      <w:r w:rsidRPr="00F82628">
        <w:rPr>
          <w:rFonts w:hint="eastAsia"/>
        </w:rPr>
        <w:t>功能</w:t>
      </w:r>
      <w:r w:rsidRPr="00F82628">
        <w:t>说明</w:t>
      </w:r>
    </w:p>
    <w:p w:rsidR="00D148AB" w:rsidRDefault="00D148AB" w:rsidP="00D148AB">
      <w:r>
        <w:object w:dxaOrig="7945" w:dyaOrig="3713">
          <v:shape id="_x0000_i1030" type="#_x0000_t75" style="width:397pt;height:186pt" o:ole="">
            <v:imagedata r:id="rId38" o:title=""/>
          </v:shape>
          <o:OLEObject Type="Embed" ProgID="Visio.Drawing.11" ShapeID="_x0000_i1030" DrawAspect="Content" ObjectID="_1608439890" r:id="rId39"/>
        </w:object>
      </w:r>
    </w:p>
    <w:p w:rsidR="00A4557A" w:rsidRDefault="00A4557A" w:rsidP="00D148AB"/>
    <w:p w:rsidR="00A4557A" w:rsidRDefault="00FA0A08" w:rsidP="00821402">
      <w:pPr>
        <w:pStyle w:val="a6"/>
        <w:numPr>
          <w:ilvl w:val="0"/>
          <w:numId w:val="14"/>
        </w:numPr>
        <w:spacing w:line="360" w:lineRule="auto"/>
        <w:ind w:firstLineChars="0"/>
      </w:pPr>
      <w:r>
        <w:rPr>
          <w:rFonts w:hint="eastAsia"/>
        </w:rPr>
        <w:lastRenderedPageBreak/>
        <w:t>客户端</w:t>
      </w:r>
      <w:r w:rsidR="0081658C">
        <w:rPr>
          <w:rFonts w:hint="eastAsia"/>
        </w:rPr>
        <w:t>上传</w:t>
      </w:r>
      <w:r w:rsidR="0081658C">
        <w:t>下载时</w:t>
      </w:r>
      <w:r w:rsidR="0081658C">
        <w:rPr>
          <w:rFonts w:hint="eastAsia"/>
        </w:rPr>
        <w:t>与服务端</w:t>
      </w:r>
      <w:r>
        <w:rPr>
          <w:rFonts w:hint="eastAsia"/>
        </w:rPr>
        <w:t>FileServlet</w:t>
      </w:r>
      <w:r w:rsidR="0081658C">
        <w:rPr>
          <w:rFonts w:hint="eastAsia"/>
        </w:rPr>
        <w:t>交互</w:t>
      </w:r>
    </w:p>
    <w:p w:rsidR="00FA0A08" w:rsidRDefault="00FA0A08" w:rsidP="00821402">
      <w:pPr>
        <w:pStyle w:val="a6"/>
        <w:numPr>
          <w:ilvl w:val="0"/>
          <w:numId w:val="14"/>
        </w:numPr>
        <w:spacing w:line="360" w:lineRule="auto"/>
        <w:ind w:firstLineChars="0"/>
      </w:pPr>
      <w:r>
        <w:rPr>
          <w:rFonts w:hint="eastAsia"/>
        </w:rPr>
        <w:t>FileSerlvet</w:t>
      </w:r>
      <w:r w:rsidR="0081658C">
        <w:rPr>
          <w:rFonts w:hint="eastAsia"/>
        </w:rPr>
        <w:t>反射</w:t>
      </w:r>
      <w:r w:rsidR="0081658C">
        <w:t>调用</w:t>
      </w:r>
      <w:r w:rsidR="0081658C">
        <w:rPr>
          <w:rFonts w:hint="eastAsia"/>
        </w:rPr>
        <w:t>IFileAction接口</w:t>
      </w:r>
      <w:r w:rsidR="0081658C">
        <w:t>的实现</w:t>
      </w:r>
      <w:r w:rsidR="0081658C">
        <w:rPr>
          <w:rFonts w:hint="eastAsia"/>
        </w:rPr>
        <w:t>类</w:t>
      </w:r>
      <w:r w:rsidR="0081658C">
        <w:t>，完成文件的上传</w:t>
      </w:r>
      <w:r w:rsidR="0081658C">
        <w:rPr>
          <w:rFonts w:hint="eastAsia"/>
        </w:rPr>
        <w:t>、</w:t>
      </w:r>
      <w:r w:rsidR="0081658C">
        <w:t>下载</w:t>
      </w:r>
      <w:r w:rsidR="0081658C">
        <w:rPr>
          <w:rFonts w:hint="eastAsia"/>
        </w:rPr>
        <w:t>、</w:t>
      </w:r>
      <w:r w:rsidR="0081658C">
        <w:t>查询</w:t>
      </w:r>
      <w:r w:rsidR="0081658C">
        <w:rPr>
          <w:rFonts w:hint="eastAsia"/>
        </w:rPr>
        <w:t>、</w:t>
      </w:r>
      <w:r w:rsidR="0081658C">
        <w:t>删除</w:t>
      </w:r>
      <w:r w:rsidR="0081658C">
        <w:rPr>
          <w:rFonts w:hint="eastAsia"/>
        </w:rPr>
        <w:t>等操作</w:t>
      </w:r>
    </w:p>
    <w:p w:rsidR="0081658C" w:rsidRDefault="00CB1DCD" w:rsidP="00821402">
      <w:pPr>
        <w:pStyle w:val="a6"/>
        <w:numPr>
          <w:ilvl w:val="0"/>
          <w:numId w:val="14"/>
        </w:numPr>
        <w:spacing w:line="360" w:lineRule="auto"/>
        <w:ind w:firstLineChars="0"/>
      </w:pPr>
      <w:r>
        <w:rPr>
          <w:rFonts w:hint="eastAsia"/>
        </w:rPr>
        <w:t>IFileAction接口</w:t>
      </w:r>
      <w:r>
        <w:t>的实现类读取数据库表中的</w:t>
      </w:r>
      <w:r>
        <w:rPr>
          <w:rFonts w:hint="eastAsia"/>
        </w:rPr>
        <w:t>FTP站点</w:t>
      </w:r>
      <w:r>
        <w:t>配置，</w:t>
      </w:r>
      <w:r>
        <w:rPr>
          <w:rFonts w:hint="eastAsia"/>
        </w:rPr>
        <w:t>将</w:t>
      </w:r>
      <w:r>
        <w:t>文件上传到</w:t>
      </w:r>
      <w:r>
        <w:rPr>
          <w:rFonts w:hint="eastAsia"/>
        </w:rPr>
        <w:t>FTP站点</w:t>
      </w:r>
      <w:r>
        <w:t>或</w:t>
      </w:r>
      <w:r>
        <w:rPr>
          <w:rFonts w:hint="eastAsia"/>
        </w:rPr>
        <w:t>对FTP站点的</w:t>
      </w:r>
      <w:r>
        <w:t>文件进行下载</w:t>
      </w:r>
      <w:r>
        <w:rPr>
          <w:rFonts w:hint="eastAsia"/>
        </w:rPr>
        <w:t>、</w:t>
      </w:r>
      <w:r>
        <w:t>删除等操作。</w:t>
      </w:r>
    </w:p>
    <w:p w:rsidR="00CB1DCD" w:rsidRPr="00D148AB" w:rsidRDefault="00CB1DCD" w:rsidP="00821402">
      <w:pPr>
        <w:pStyle w:val="a6"/>
        <w:numPr>
          <w:ilvl w:val="0"/>
          <w:numId w:val="14"/>
        </w:numPr>
        <w:spacing w:line="360" w:lineRule="auto"/>
        <w:ind w:firstLineChars="0"/>
      </w:pPr>
      <w:r>
        <w:rPr>
          <w:rFonts w:hint="eastAsia"/>
        </w:rPr>
        <w:t>IFileAction接口</w:t>
      </w:r>
      <w:r>
        <w:t>的实现类</w:t>
      </w:r>
      <w:r>
        <w:rPr>
          <w:rFonts w:hint="eastAsia"/>
        </w:rPr>
        <w:t>对</w:t>
      </w:r>
      <w:r>
        <w:t>文件记录表进行操作，维护</w:t>
      </w:r>
      <w:r>
        <w:rPr>
          <w:rFonts w:hint="eastAsia"/>
        </w:rPr>
        <w:t>上传</w:t>
      </w:r>
      <w:r>
        <w:t>文件的信息。</w:t>
      </w:r>
    </w:p>
    <w:p w:rsidR="00D95F87" w:rsidRDefault="00001CD8" w:rsidP="00821402">
      <w:pPr>
        <w:pStyle w:val="2"/>
        <w:numPr>
          <w:ilvl w:val="0"/>
          <w:numId w:val="5"/>
        </w:numPr>
      </w:pPr>
      <w:r>
        <w:rPr>
          <w:rFonts w:hint="eastAsia"/>
        </w:rPr>
        <w:t>相关</w:t>
      </w:r>
      <w:r w:rsidR="00D95F87">
        <w:t>配置</w:t>
      </w:r>
    </w:p>
    <w:p w:rsidR="0043157F" w:rsidRDefault="000171D6" w:rsidP="000171D6">
      <w:r>
        <w:t>1.</w:t>
      </w:r>
      <w:r w:rsidR="0043157F">
        <w:t>Web Servlet</w:t>
      </w:r>
      <w:r w:rsidR="0043157F">
        <w:rPr>
          <w:rFonts w:hint="eastAsia"/>
        </w:rPr>
        <w:t>配置</w:t>
      </w:r>
    </w:p>
    <w:p w:rsidR="00623618" w:rsidRDefault="00623618" w:rsidP="000171D6">
      <w:r>
        <w:tab/>
        <w:t xml:space="preserve">web.xml </w:t>
      </w:r>
      <w:r>
        <w:rPr>
          <w:rFonts w:hint="eastAsia"/>
        </w:rPr>
        <w:t>中</w:t>
      </w:r>
      <w:r>
        <w:t>配置FileServlet</w:t>
      </w:r>
    </w:p>
    <w:p w:rsidR="00F93BA0" w:rsidRDefault="00421A08" w:rsidP="000171D6">
      <w:r>
        <w:tab/>
      </w:r>
      <w:r w:rsidR="00C45CA7">
        <w:rPr>
          <w:noProof/>
        </w:rPr>
        <w:drawing>
          <wp:inline distT="0" distB="0" distL="0" distR="0" wp14:anchorId="5F840B58" wp14:editId="014CB8AB">
            <wp:extent cx="4972050" cy="1447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050" cy="1447800"/>
                    </a:xfrm>
                    <a:prstGeom prst="rect">
                      <a:avLst/>
                    </a:prstGeom>
                  </pic:spPr>
                </pic:pic>
              </a:graphicData>
            </a:graphic>
          </wp:inline>
        </w:drawing>
      </w:r>
    </w:p>
    <w:p w:rsidR="0061591F" w:rsidRDefault="0061591F" w:rsidP="000171D6"/>
    <w:p w:rsidR="0061591F" w:rsidRDefault="0061591F" w:rsidP="000171D6"/>
    <w:p w:rsidR="00434787" w:rsidRDefault="000171D6" w:rsidP="000171D6">
      <w:r>
        <w:rPr>
          <w:rFonts w:hint="eastAsia"/>
        </w:rPr>
        <w:t>2.</w:t>
      </w:r>
      <w:r w:rsidR="00434787">
        <w:rPr>
          <w:rFonts w:hint="eastAsia"/>
        </w:rPr>
        <w:t>应用接口</w:t>
      </w:r>
      <w:r w:rsidR="00434787">
        <w:t>实现类配置</w:t>
      </w:r>
    </w:p>
    <w:p w:rsidR="00434787" w:rsidRDefault="00F93BA0" w:rsidP="00434787">
      <w:r>
        <w:tab/>
      </w:r>
      <w:r w:rsidR="00D61020">
        <w:t>global.properties</w:t>
      </w:r>
      <w:r w:rsidR="00D61020">
        <w:rPr>
          <w:rFonts w:hint="eastAsia"/>
        </w:rPr>
        <w:t>中</w:t>
      </w:r>
      <w:r w:rsidR="00D61020">
        <w:t>配置：</w:t>
      </w:r>
    </w:p>
    <w:p w:rsidR="0083470C" w:rsidRDefault="0083470C" w:rsidP="0083470C">
      <w:pPr>
        <w:ind w:firstLine="420"/>
      </w:pPr>
      <w:r w:rsidRPr="0083470C">
        <w:t>fileman.fileaction=com.ai.baseframe.ipaas.ftpmgr.FtpFileAction</w:t>
      </w:r>
    </w:p>
    <w:p w:rsidR="0083470C" w:rsidRPr="00434787" w:rsidRDefault="0083470C" w:rsidP="00434787"/>
    <w:p w:rsidR="0043157F" w:rsidRDefault="000171D6" w:rsidP="000171D6">
      <w:r>
        <w:rPr>
          <w:rFonts w:hint="eastAsia"/>
        </w:rPr>
        <w:t>3.</w:t>
      </w:r>
      <w:r w:rsidR="0043157F">
        <w:rPr>
          <w:rFonts w:hint="eastAsia"/>
        </w:rPr>
        <w:t>数据库表</w:t>
      </w:r>
      <w:r w:rsidR="0043157F">
        <w:t>参数</w:t>
      </w:r>
      <w:r w:rsidR="0043157F">
        <w:rPr>
          <w:rFonts w:hint="eastAsia"/>
        </w:rPr>
        <w:t>配置</w:t>
      </w:r>
    </w:p>
    <w:p w:rsidR="0043157F" w:rsidRPr="0043157F" w:rsidRDefault="00F93BA0" w:rsidP="0043157F">
      <w:r>
        <w:tab/>
      </w:r>
    </w:p>
    <w:p w:rsidR="001B5A11" w:rsidRPr="001B5A11" w:rsidRDefault="001B5A11" w:rsidP="001B5A11">
      <w:r>
        <w:t>b</w:t>
      </w:r>
      <w:r>
        <w:rPr>
          <w:rFonts w:hint="eastAsia"/>
        </w:rPr>
        <w:t>ase.</w:t>
      </w:r>
      <w:r>
        <w:t>bs_ftp</w:t>
      </w:r>
      <w:r>
        <w:rPr>
          <w:rFonts w:hint="eastAsia"/>
        </w:rPr>
        <w:t>表</w:t>
      </w:r>
      <w:r>
        <w:t>配置</w:t>
      </w:r>
      <w:r w:rsidR="00281D51">
        <w:rPr>
          <w:rFonts w:hint="eastAsia"/>
        </w:rPr>
        <w:t>站点</w:t>
      </w:r>
      <w:r w:rsidR="00281D51">
        <w:t>信息</w:t>
      </w:r>
    </w:p>
    <w:p w:rsidR="00D95F87" w:rsidRDefault="001B5A11" w:rsidP="00D95F87">
      <w:r>
        <w:rPr>
          <w:noProof/>
        </w:rPr>
        <w:drawing>
          <wp:inline distT="0" distB="0" distL="0" distR="0" wp14:anchorId="4DC42A1C" wp14:editId="0C3E4BE9">
            <wp:extent cx="5274310" cy="973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73455"/>
                    </a:xfrm>
                    <a:prstGeom prst="rect">
                      <a:avLst/>
                    </a:prstGeom>
                  </pic:spPr>
                </pic:pic>
              </a:graphicData>
            </a:graphic>
          </wp:inline>
        </w:drawing>
      </w:r>
    </w:p>
    <w:p w:rsidR="00263ADB" w:rsidRDefault="00263ADB" w:rsidP="00D95F87"/>
    <w:p w:rsidR="001B5A11" w:rsidRDefault="00263ADB" w:rsidP="00D95F87">
      <w:r>
        <w:t>b</w:t>
      </w:r>
      <w:r>
        <w:rPr>
          <w:rFonts w:hint="eastAsia"/>
        </w:rPr>
        <w:t>ase.bs_ftp_path表</w:t>
      </w:r>
      <w:r>
        <w:t>配置</w:t>
      </w:r>
      <w:r w:rsidR="00281D51">
        <w:rPr>
          <w:rFonts w:hint="eastAsia"/>
        </w:rPr>
        <w:t>路径</w:t>
      </w:r>
      <w:r w:rsidR="00281D51">
        <w:t>配置</w:t>
      </w:r>
    </w:p>
    <w:p w:rsidR="001B5A11" w:rsidRDefault="00263ADB" w:rsidP="00D95F87">
      <w:r>
        <w:rPr>
          <w:noProof/>
        </w:rPr>
        <w:lastRenderedPageBreak/>
        <w:drawing>
          <wp:inline distT="0" distB="0" distL="0" distR="0" wp14:anchorId="5ED3D9BE" wp14:editId="134B6859">
            <wp:extent cx="5274310" cy="18472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47215"/>
                    </a:xfrm>
                    <a:prstGeom prst="rect">
                      <a:avLst/>
                    </a:prstGeom>
                  </pic:spPr>
                </pic:pic>
              </a:graphicData>
            </a:graphic>
          </wp:inline>
        </w:drawing>
      </w:r>
    </w:p>
    <w:p w:rsidR="00317A68" w:rsidRDefault="00317A68" w:rsidP="00821402">
      <w:pPr>
        <w:pStyle w:val="2"/>
        <w:numPr>
          <w:ilvl w:val="0"/>
          <w:numId w:val="5"/>
        </w:numPr>
      </w:pPr>
      <w:r>
        <w:rPr>
          <w:rFonts w:hint="eastAsia"/>
        </w:rPr>
        <w:t>文件</w:t>
      </w:r>
      <w:r>
        <w:t>记录</w:t>
      </w:r>
    </w:p>
    <w:p w:rsidR="004B4A31" w:rsidRDefault="009D62CD" w:rsidP="009D62CD">
      <w:pPr>
        <w:ind w:left="420"/>
      </w:pPr>
      <w:r>
        <w:rPr>
          <w:rFonts w:hint="eastAsia"/>
        </w:rPr>
        <w:t>文件</w:t>
      </w:r>
      <w:r>
        <w:t>上传后会在</w:t>
      </w:r>
      <w:r>
        <w:rPr>
          <w:rFonts w:hint="eastAsia"/>
        </w:rPr>
        <w:t>base.wd_f_ftpfile表</w:t>
      </w:r>
      <w:r>
        <w:t>中插入文件信息数据，</w:t>
      </w:r>
      <w:r>
        <w:rPr>
          <w:rFonts w:hint="eastAsia"/>
        </w:rPr>
        <w:t>其中</w:t>
      </w:r>
      <w:r>
        <w:t>：</w:t>
      </w:r>
    </w:p>
    <w:p w:rsidR="009D62CD" w:rsidRDefault="009D62CD" w:rsidP="009D62CD">
      <w:pPr>
        <w:ind w:left="420"/>
      </w:pPr>
      <w:r>
        <w:rPr>
          <w:rFonts w:hint="eastAsia"/>
        </w:rPr>
        <w:t>FILE_ID 为</w:t>
      </w:r>
      <w:r>
        <w:t>文件标识</w:t>
      </w:r>
    </w:p>
    <w:p w:rsidR="009D62CD" w:rsidRDefault="009D62CD" w:rsidP="009D62CD">
      <w:pPr>
        <w:ind w:left="420"/>
      </w:pPr>
      <w:r>
        <w:rPr>
          <w:rFonts w:hint="eastAsia"/>
        </w:rPr>
        <w:t>FILE_NAME 为</w:t>
      </w:r>
      <w:r>
        <w:t>真实文件名</w:t>
      </w:r>
    </w:p>
    <w:p w:rsidR="009D62CD" w:rsidRDefault="009D62CD" w:rsidP="009D62CD">
      <w:pPr>
        <w:ind w:left="420"/>
      </w:pPr>
      <w:r>
        <w:rPr>
          <w:rFonts w:hint="eastAsia"/>
        </w:rPr>
        <w:t>FTP_SITE 对应 base.bs_ftp_path表中</w:t>
      </w:r>
      <w:r>
        <w:t>的路径配置编码</w:t>
      </w:r>
    </w:p>
    <w:p w:rsidR="00D73089" w:rsidRDefault="00D73089" w:rsidP="009D62CD">
      <w:pPr>
        <w:ind w:left="420"/>
      </w:pPr>
      <w:r>
        <w:rPr>
          <w:rFonts w:hint="eastAsia"/>
        </w:rPr>
        <w:t>FILE_PATH 为文件</w:t>
      </w:r>
      <w:r>
        <w:t>上传相对于站点路径的相对路径</w:t>
      </w:r>
    </w:p>
    <w:p w:rsidR="009D62CD" w:rsidRDefault="009D62CD" w:rsidP="009D62CD">
      <w:pPr>
        <w:ind w:left="420"/>
      </w:pPr>
      <w:r>
        <w:rPr>
          <w:rFonts w:hint="eastAsia"/>
        </w:rPr>
        <w:t>FILE_SIZE 为</w:t>
      </w:r>
      <w:r>
        <w:t>文件大小</w:t>
      </w:r>
      <w:r>
        <w:rPr>
          <w:rFonts w:hint="eastAsia"/>
        </w:rPr>
        <w:t xml:space="preserve"> 单位</w:t>
      </w:r>
      <w:r>
        <w:t>为</w:t>
      </w:r>
      <w:r w:rsidR="00D73089">
        <w:rPr>
          <w:rFonts w:hint="eastAsia"/>
        </w:rPr>
        <w:t>byte</w:t>
      </w:r>
    </w:p>
    <w:p w:rsidR="00D73089" w:rsidRDefault="00D73089" w:rsidP="009D62CD">
      <w:pPr>
        <w:ind w:left="420"/>
      </w:pPr>
    </w:p>
    <w:p w:rsidR="00F3154B" w:rsidRDefault="00F3154B" w:rsidP="009D62CD">
      <w:pPr>
        <w:ind w:left="420"/>
      </w:pPr>
    </w:p>
    <w:p w:rsidR="004B4A31" w:rsidRDefault="004B4A31" w:rsidP="00D95F87">
      <w:r>
        <w:t>b</w:t>
      </w:r>
      <w:r>
        <w:rPr>
          <w:rFonts w:hint="eastAsia"/>
        </w:rPr>
        <w:t>ase.</w:t>
      </w:r>
      <w:r>
        <w:t>wd_f_ftpfile</w:t>
      </w:r>
      <w:r>
        <w:rPr>
          <w:rFonts w:hint="eastAsia"/>
        </w:rPr>
        <w:t>表</w:t>
      </w:r>
      <w:r>
        <w:t>数据</w:t>
      </w:r>
    </w:p>
    <w:p w:rsidR="004B4A31" w:rsidRPr="00D95F87" w:rsidRDefault="004B4A31" w:rsidP="00D95F87">
      <w:r>
        <w:rPr>
          <w:noProof/>
        </w:rPr>
        <w:drawing>
          <wp:inline distT="0" distB="0" distL="0" distR="0" wp14:anchorId="7E155671" wp14:editId="1C71324C">
            <wp:extent cx="5274310" cy="19456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45640"/>
                    </a:xfrm>
                    <a:prstGeom prst="rect">
                      <a:avLst/>
                    </a:prstGeom>
                  </pic:spPr>
                </pic:pic>
              </a:graphicData>
            </a:graphic>
          </wp:inline>
        </w:drawing>
      </w:r>
    </w:p>
    <w:p w:rsidR="00C46BC1" w:rsidRDefault="0049529D" w:rsidP="00821402">
      <w:pPr>
        <w:pStyle w:val="2"/>
        <w:numPr>
          <w:ilvl w:val="0"/>
          <w:numId w:val="5"/>
        </w:numPr>
      </w:pPr>
      <w:r>
        <w:t>组件使用</w:t>
      </w:r>
    </w:p>
    <w:p w:rsidR="000A6CA5" w:rsidRPr="000A6CA5" w:rsidRDefault="000A6CA5" w:rsidP="000A6CA5">
      <w:r>
        <w:rPr>
          <w:rFonts w:hint="eastAsia"/>
        </w:rPr>
        <w:t>单</w:t>
      </w:r>
      <w:r>
        <w:t>文件上传组件：</w:t>
      </w:r>
    </w:p>
    <w:p w:rsidR="00D00191" w:rsidRDefault="000A6CA5" w:rsidP="00D00191">
      <w:r>
        <w:rPr>
          <w:noProof/>
        </w:rPr>
        <w:drawing>
          <wp:inline distT="0" distB="0" distL="0" distR="0" wp14:anchorId="5B3D4879" wp14:editId="0B3581AB">
            <wp:extent cx="5274310" cy="2851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5115"/>
                    </a:xfrm>
                    <a:prstGeom prst="rect">
                      <a:avLst/>
                    </a:prstGeom>
                  </pic:spPr>
                </pic:pic>
              </a:graphicData>
            </a:graphic>
          </wp:inline>
        </w:drawing>
      </w:r>
    </w:p>
    <w:p w:rsidR="000A6CA5" w:rsidRDefault="000A6CA5" w:rsidP="00D00191">
      <w:r>
        <w:tab/>
        <w:t>ftpCode</w:t>
      </w:r>
      <w:r>
        <w:rPr>
          <w:rFonts w:hint="eastAsia"/>
        </w:rPr>
        <w:t>设置</w:t>
      </w:r>
      <w:r>
        <w:t>为</w:t>
      </w:r>
      <w:r>
        <w:rPr>
          <w:rFonts w:hint="eastAsia"/>
        </w:rPr>
        <w:t>bs_ftp_path中</w:t>
      </w:r>
      <w:r>
        <w:t>的路径编码</w:t>
      </w:r>
    </w:p>
    <w:p w:rsidR="000A6CA5" w:rsidRDefault="000A6CA5" w:rsidP="00D00191"/>
    <w:p w:rsidR="000A6CA5" w:rsidRDefault="000A6CA5" w:rsidP="00D00191">
      <w:r>
        <w:rPr>
          <w:rFonts w:hint="eastAsia"/>
        </w:rPr>
        <w:t>单文件</w:t>
      </w:r>
      <w:r>
        <w:t>上传组件加载已</w:t>
      </w:r>
      <w:r>
        <w:rPr>
          <w:rFonts w:hint="eastAsia"/>
        </w:rPr>
        <w:t>上传</w:t>
      </w:r>
      <w:r>
        <w:t>文件信息：</w:t>
      </w:r>
    </w:p>
    <w:p w:rsidR="000A6CA5" w:rsidRDefault="000A6CA5" w:rsidP="00D00191">
      <w:r>
        <w:rPr>
          <w:noProof/>
        </w:rPr>
        <w:lastRenderedPageBreak/>
        <w:drawing>
          <wp:inline distT="0" distB="0" distL="0" distR="0" wp14:anchorId="0D10ECD7" wp14:editId="0664E801">
            <wp:extent cx="5274310" cy="6146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14680"/>
                    </a:xfrm>
                    <a:prstGeom prst="rect">
                      <a:avLst/>
                    </a:prstGeom>
                  </pic:spPr>
                </pic:pic>
              </a:graphicData>
            </a:graphic>
          </wp:inline>
        </w:drawing>
      </w:r>
    </w:p>
    <w:p w:rsidR="00B32566" w:rsidRDefault="00B32566" w:rsidP="00D00191"/>
    <w:p w:rsidR="00B32566" w:rsidRDefault="00B32566" w:rsidP="00D00191">
      <w:r>
        <w:rPr>
          <w:rFonts w:hint="eastAsia"/>
        </w:rPr>
        <w:t>多</w:t>
      </w:r>
      <w:r>
        <w:t>文件上传组件</w:t>
      </w:r>
      <w:r>
        <w:rPr>
          <w:rFonts w:hint="eastAsia"/>
        </w:rPr>
        <w:t>：</w:t>
      </w:r>
    </w:p>
    <w:p w:rsidR="00B32566" w:rsidRDefault="00B32566" w:rsidP="00D00191">
      <w:r>
        <w:rPr>
          <w:noProof/>
        </w:rPr>
        <w:drawing>
          <wp:inline distT="0" distB="0" distL="0" distR="0" wp14:anchorId="7358B624" wp14:editId="3C50F785">
            <wp:extent cx="5274310" cy="2273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7330"/>
                    </a:xfrm>
                    <a:prstGeom prst="rect">
                      <a:avLst/>
                    </a:prstGeom>
                  </pic:spPr>
                </pic:pic>
              </a:graphicData>
            </a:graphic>
          </wp:inline>
        </w:drawing>
      </w:r>
    </w:p>
    <w:p w:rsidR="00B32566" w:rsidRDefault="00CE699F" w:rsidP="00D00191">
      <w:r>
        <w:tab/>
        <w:t>ftpCode</w:t>
      </w:r>
      <w:r>
        <w:rPr>
          <w:rFonts w:hint="eastAsia"/>
        </w:rPr>
        <w:t>设置</w:t>
      </w:r>
      <w:r>
        <w:t>为</w:t>
      </w:r>
      <w:r>
        <w:rPr>
          <w:rFonts w:hint="eastAsia"/>
        </w:rPr>
        <w:t>bs_ftp_path中</w:t>
      </w:r>
      <w:r>
        <w:t>的路径编码</w:t>
      </w:r>
    </w:p>
    <w:p w:rsidR="00CE699F" w:rsidRDefault="00CE699F" w:rsidP="00D00191"/>
    <w:p w:rsidR="00B32566" w:rsidRDefault="00B32566" w:rsidP="00D00191">
      <w:r>
        <w:rPr>
          <w:rFonts w:hint="eastAsia"/>
        </w:rPr>
        <w:t>多</w:t>
      </w:r>
      <w:r>
        <w:t>文件上传组件加载已</w:t>
      </w:r>
      <w:r>
        <w:rPr>
          <w:rFonts w:hint="eastAsia"/>
        </w:rPr>
        <w:t>上传</w:t>
      </w:r>
      <w:r>
        <w:t>文件信息：</w:t>
      </w:r>
    </w:p>
    <w:p w:rsidR="00CE699F" w:rsidRDefault="00CE699F" w:rsidP="00D00191">
      <w:r>
        <w:rPr>
          <w:noProof/>
        </w:rPr>
        <w:drawing>
          <wp:inline distT="0" distB="0" distL="0" distR="0" wp14:anchorId="03D78875" wp14:editId="140220D5">
            <wp:extent cx="5274310" cy="4660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66090"/>
                    </a:xfrm>
                    <a:prstGeom prst="rect">
                      <a:avLst/>
                    </a:prstGeom>
                  </pic:spPr>
                </pic:pic>
              </a:graphicData>
            </a:graphic>
          </wp:inline>
        </w:drawing>
      </w:r>
    </w:p>
    <w:p w:rsidR="00CE699F" w:rsidRDefault="00CE699F" w:rsidP="00D00191"/>
    <w:p w:rsidR="00CE699F" w:rsidRPr="00D00191" w:rsidRDefault="00CE699F" w:rsidP="00D00191">
      <w:r>
        <w:rPr>
          <w:rFonts w:hint="eastAsia"/>
        </w:rPr>
        <w:t>更多</w:t>
      </w:r>
      <w:r>
        <w:t>详细用法</w:t>
      </w:r>
      <w:r>
        <w:rPr>
          <w:rFonts w:hint="eastAsia"/>
        </w:rPr>
        <w:t>参考在线</w:t>
      </w:r>
      <w:r>
        <w:t>文档</w:t>
      </w:r>
    </w:p>
    <w:p w:rsidR="00BB61DA" w:rsidRPr="0044553D" w:rsidRDefault="008600E1" w:rsidP="00821402">
      <w:pPr>
        <w:pStyle w:val="1"/>
        <w:numPr>
          <w:ilvl w:val="0"/>
          <w:numId w:val="1"/>
        </w:numPr>
        <w:rPr>
          <w:sz w:val="32"/>
          <w:szCs w:val="32"/>
        </w:rPr>
      </w:pPr>
      <w:r w:rsidRPr="0044553D">
        <w:rPr>
          <w:rFonts w:hint="eastAsia"/>
          <w:sz w:val="32"/>
          <w:szCs w:val="32"/>
        </w:rPr>
        <w:t>导入</w:t>
      </w:r>
      <w:r w:rsidRPr="0044553D">
        <w:rPr>
          <w:sz w:val="32"/>
          <w:szCs w:val="32"/>
        </w:rPr>
        <w:t>导出</w:t>
      </w:r>
    </w:p>
    <w:p w:rsidR="00492453" w:rsidRDefault="00492453" w:rsidP="00821402">
      <w:pPr>
        <w:pStyle w:val="2"/>
        <w:numPr>
          <w:ilvl w:val="0"/>
          <w:numId w:val="3"/>
        </w:numPr>
      </w:pPr>
      <w:r>
        <w:rPr>
          <w:rFonts w:hint="eastAsia"/>
        </w:rPr>
        <w:t>异步任务调度</w:t>
      </w:r>
    </w:p>
    <w:p w:rsidR="00CE699F" w:rsidRDefault="00CE699F" w:rsidP="00CE699F"/>
    <w:p w:rsidR="00CE699F" w:rsidRPr="00CE699F" w:rsidRDefault="00CE699F" w:rsidP="00CE699F"/>
    <w:p w:rsidR="006F020E" w:rsidRDefault="00CF7952" w:rsidP="00821402">
      <w:pPr>
        <w:pStyle w:val="3"/>
        <w:numPr>
          <w:ilvl w:val="0"/>
          <w:numId w:val="8"/>
        </w:numPr>
      </w:pPr>
      <w:r>
        <w:rPr>
          <w:rFonts w:hint="eastAsia"/>
        </w:rPr>
        <w:t>功能</w:t>
      </w:r>
      <w:r>
        <w:t>说明</w:t>
      </w:r>
    </w:p>
    <w:p w:rsidR="00CE46CB" w:rsidRDefault="00A14029" w:rsidP="00CE46CB">
      <w:r>
        <w:object w:dxaOrig="10100" w:dyaOrig="5810">
          <v:shape id="_x0000_i1031" type="#_x0000_t75" style="width:415pt;height:238.5pt" o:ole="">
            <v:imagedata r:id="rId48" o:title=""/>
          </v:shape>
          <o:OLEObject Type="Embed" ProgID="Visio.Drawing.11" ShapeID="_x0000_i1031" DrawAspect="Content" ObjectID="_1608439891" r:id="rId49"/>
        </w:object>
      </w:r>
    </w:p>
    <w:p w:rsidR="00107569" w:rsidRDefault="00107569" w:rsidP="00CE46CB"/>
    <w:p w:rsidR="00107569" w:rsidRDefault="00B6767A" w:rsidP="00821402">
      <w:pPr>
        <w:pStyle w:val="a6"/>
        <w:numPr>
          <w:ilvl w:val="0"/>
          <w:numId w:val="15"/>
        </w:numPr>
        <w:spacing w:line="360" w:lineRule="auto"/>
        <w:ind w:firstLineChars="0"/>
      </w:pPr>
      <w:r>
        <w:rPr>
          <w:rFonts w:hint="eastAsia"/>
        </w:rPr>
        <w:t>异步</w:t>
      </w:r>
      <w:r>
        <w:t>任务调度是指进程</w:t>
      </w:r>
      <w:r>
        <w:rPr>
          <w:rFonts w:hint="eastAsia"/>
        </w:rPr>
        <w:t>间</w:t>
      </w:r>
      <w:r>
        <w:t>通过消息队列服务</w:t>
      </w:r>
      <w:r>
        <w:rPr>
          <w:rFonts w:hint="eastAsia"/>
        </w:rPr>
        <w:t>通信，</w:t>
      </w:r>
      <w:r w:rsidR="00F06D41">
        <w:rPr>
          <w:rFonts w:hint="eastAsia"/>
        </w:rPr>
        <w:t>实现</w:t>
      </w:r>
      <w:r w:rsidR="0056398B">
        <w:rPr>
          <w:rFonts w:hint="eastAsia"/>
        </w:rPr>
        <w:t>由</w:t>
      </w:r>
      <w:r w:rsidR="0056398B">
        <w:t>一个进程发起对其它</w:t>
      </w:r>
      <w:r>
        <w:rPr>
          <w:rFonts w:hint="eastAsia"/>
        </w:rPr>
        <w:t>进程</w:t>
      </w:r>
      <w:r w:rsidR="0056398B">
        <w:rPr>
          <w:rFonts w:hint="eastAsia"/>
        </w:rPr>
        <w:t>上的</w:t>
      </w:r>
      <w:r>
        <w:t>异步任务执行调用。</w:t>
      </w:r>
    </w:p>
    <w:p w:rsidR="00B6767A" w:rsidRDefault="00113E06" w:rsidP="00821402">
      <w:pPr>
        <w:pStyle w:val="a6"/>
        <w:numPr>
          <w:ilvl w:val="0"/>
          <w:numId w:val="15"/>
        </w:numPr>
        <w:spacing w:line="360" w:lineRule="auto"/>
        <w:ind w:firstLineChars="0"/>
      </w:pPr>
      <w:r>
        <w:rPr>
          <w:rFonts w:hint="eastAsia"/>
        </w:rPr>
        <w:t>消息</w:t>
      </w:r>
      <w:r>
        <w:t>队列服务由</w:t>
      </w:r>
      <w:r>
        <w:rPr>
          <w:rFonts w:hint="eastAsia"/>
        </w:rPr>
        <w:t>MQ-Server守护</w:t>
      </w:r>
      <w:r>
        <w:t>进程和</w:t>
      </w:r>
      <w:r>
        <w:rPr>
          <w:rFonts w:hint="eastAsia"/>
        </w:rPr>
        <w:t>Redis缓存</w:t>
      </w:r>
      <w:r>
        <w:t>服务构成。</w:t>
      </w:r>
    </w:p>
    <w:p w:rsidR="006F6ABC" w:rsidRDefault="006F6ABC" w:rsidP="00821402">
      <w:pPr>
        <w:pStyle w:val="a6"/>
        <w:numPr>
          <w:ilvl w:val="0"/>
          <w:numId w:val="15"/>
        </w:numPr>
        <w:spacing w:line="360" w:lineRule="auto"/>
        <w:ind w:firstLineChars="0"/>
      </w:pPr>
      <w:r>
        <w:rPr>
          <w:rFonts w:hint="eastAsia"/>
        </w:rPr>
        <w:t>客户端进程</w:t>
      </w:r>
      <w:r>
        <w:t>以</w:t>
      </w:r>
      <w:r>
        <w:rPr>
          <w:rFonts w:hint="eastAsia"/>
        </w:rPr>
        <w:t xml:space="preserve">JVM参数 </w:t>
      </w:r>
      <w:r>
        <w:t>–</w:t>
      </w:r>
      <w:r>
        <w:rPr>
          <w:rFonts w:hint="eastAsia"/>
        </w:rPr>
        <w:t>Dwade.</w:t>
      </w:r>
      <w:r>
        <w:t>server.name</w:t>
      </w:r>
      <w:r>
        <w:rPr>
          <w:rFonts w:hint="eastAsia"/>
        </w:rPr>
        <w:t xml:space="preserve">=xxx </w:t>
      </w:r>
      <w:r w:rsidR="00BC1BBE">
        <w:rPr>
          <w:rFonts w:hint="eastAsia"/>
        </w:rPr>
        <w:t>的</w:t>
      </w:r>
      <w:r w:rsidR="00BC1BBE">
        <w:t>值</w:t>
      </w:r>
      <w:r>
        <w:rPr>
          <w:rFonts w:hint="eastAsia"/>
        </w:rPr>
        <w:t>作为</w:t>
      </w:r>
      <w:r>
        <w:t>进程名</w:t>
      </w:r>
      <w:r>
        <w:rPr>
          <w:rFonts w:hint="eastAsia"/>
        </w:rPr>
        <w:t>标识</w:t>
      </w:r>
      <w:r w:rsidR="00B456FD">
        <w:rPr>
          <w:rFonts w:hint="eastAsia"/>
        </w:rPr>
        <w:t>。</w:t>
      </w:r>
    </w:p>
    <w:p w:rsidR="00113E06" w:rsidRDefault="00113E06" w:rsidP="00821402">
      <w:pPr>
        <w:pStyle w:val="a6"/>
        <w:numPr>
          <w:ilvl w:val="0"/>
          <w:numId w:val="15"/>
        </w:numPr>
        <w:spacing w:line="360" w:lineRule="auto"/>
        <w:ind w:firstLineChars="0"/>
      </w:pPr>
      <w:r>
        <w:rPr>
          <w:rFonts w:hint="eastAsia"/>
        </w:rPr>
        <w:t>MQ-Server守护</w:t>
      </w:r>
      <w:r>
        <w:t>进程从数据库加载异步任务配置</w:t>
      </w:r>
      <w:r>
        <w:rPr>
          <w:rFonts w:hint="eastAsia"/>
        </w:rPr>
        <w:t>到Redis缓存、</w:t>
      </w:r>
      <w:r>
        <w:t>从</w:t>
      </w:r>
      <w:r>
        <w:rPr>
          <w:rFonts w:hint="eastAsia"/>
        </w:rPr>
        <w:t>cluster-defi</w:t>
      </w:r>
      <w:r>
        <w:t>n</w:t>
      </w:r>
      <w:r>
        <w:rPr>
          <w:rFonts w:hint="eastAsia"/>
        </w:rPr>
        <w:t>ition配置文件</w:t>
      </w:r>
      <w:r>
        <w:t>加载</w:t>
      </w:r>
      <w:r>
        <w:rPr>
          <w:rFonts w:hint="eastAsia"/>
        </w:rPr>
        <w:t>客户端</w:t>
      </w:r>
      <w:r>
        <w:t>进程的集群配置到</w:t>
      </w:r>
      <w:r>
        <w:rPr>
          <w:rFonts w:hint="eastAsia"/>
        </w:rPr>
        <w:t>Redis缓存</w:t>
      </w:r>
      <w:r>
        <w:t>。</w:t>
      </w:r>
    </w:p>
    <w:p w:rsidR="007125DE" w:rsidRDefault="007125DE" w:rsidP="00821402">
      <w:pPr>
        <w:pStyle w:val="a6"/>
        <w:numPr>
          <w:ilvl w:val="0"/>
          <w:numId w:val="15"/>
        </w:numPr>
        <w:spacing w:line="360" w:lineRule="auto"/>
        <w:ind w:firstLineChars="0"/>
      </w:pPr>
      <w:r>
        <w:rPr>
          <w:rFonts w:hint="eastAsia"/>
        </w:rPr>
        <w:t>客户端</w:t>
      </w:r>
      <w:r>
        <w:t>进程根据集群</w:t>
      </w:r>
      <w:r>
        <w:rPr>
          <w:rFonts w:hint="eastAsia"/>
        </w:rPr>
        <w:t>配置</w:t>
      </w:r>
      <w:r>
        <w:t>监听</w:t>
      </w:r>
      <w:r>
        <w:rPr>
          <w:rFonts w:hint="eastAsia"/>
        </w:rPr>
        <w:t>Redis缓存</w:t>
      </w:r>
      <w:r>
        <w:t>上的</w:t>
      </w:r>
      <w:r>
        <w:rPr>
          <w:rFonts w:hint="eastAsia"/>
        </w:rPr>
        <w:t>集群消息</w:t>
      </w:r>
      <w:r>
        <w:t>数据队列和私有</w:t>
      </w:r>
      <w:r>
        <w:rPr>
          <w:rFonts w:hint="eastAsia"/>
        </w:rPr>
        <w:t>消息</w:t>
      </w:r>
      <w:r>
        <w:t>数据队列。</w:t>
      </w:r>
    </w:p>
    <w:p w:rsidR="007125DE" w:rsidRDefault="00CD65D8" w:rsidP="00821402">
      <w:pPr>
        <w:pStyle w:val="a6"/>
        <w:numPr>
          <w:ilvl w:val="0"/>
          <w:numId w:val="15"/>
        </w:numPr>
        <w:spacing w:line="360" w:lineRule="auto"/>
        <w:ind w:firstLineChars="0"/>
      </w:pPr>
      <w:r>
        <w:rPr>
          <w:rFonts w:hint="eastAsia"/>
        </w:rPr>
        <w:t>消息</w:t>
      </w:r>
      <w:r>
        <w:t>生产</w:t>
      </w:r>
      <w:r w:rsidR="00461083">
        <w:rPr>
          <w:rFonts w:hint="eastAsia"/>
        </w:rPr>
        <w:t>者</w:t>
      </w:r>
      <w:r>
        <w:t>进程</w:t>
      </w:r>
      <w:r>
        <w:rPr>
          <w:rFonts w:hint="eastAsia"/>
        </w:rPr>
        <w:t>发起</w:t>
      </w:r>
      <w:r>
        <w:t>任务调用</w:t>
      </w:r>
      <w:r>
        <w:rPr>
          <w:rFonts w:hint="eastAsia"/>
        </w:rPr>
        <w:t>时，发起</w:t>
      </w:r>
      <w:r>
        <w:t>进程将要调用的</w:t>
      </w:r>
      <w:r>
        <w:rPr>
          <w:rFonts w:hint="eastAsia"/>
        </w:rPr>
        <w:t>任务</w:t>
      </w:r>
      <w:r>
        <w:t>标识和</w:t>
      </w:r>
      <w:r w:rsidR="000220F7">
        <w:rPr>
          <w:rFonts w:hint="eastAsia"/>
        </w:rPr>
        <w:t>调用</w:t>
      </w:r>
      <w:r>
        <w:t>参数插入到</w:t>
      </w:r>
      <w:r>
        <w:rPr>
          <w:rFonts w:hint="eastAsia"/>
        </w:rPr>
        <w:t>Redis缓存</w:t>
      </w:r>
      <w:r>
        <w:t>目标</w:t>
      </w:r>
      <w:r>
        <w:rPr>
          <w:rFonts w:hint="eastAsia"/>
        </w:rPr>
        <w:t>消息</w:t>
      </w:r>
      <w:r>
        <w:t>队列</w:t>
      </w:r>
      <w:r>
        <w:rPr>
          <w:rFonts w:hint="eastAsia"/>
        </w:rPr>
        <w:t>数据</w:t>
      </w:r>
      <w:r>
        <w:t>中。</w:t>
      </w:r>
    </w:p>
    <w:p w:rsidR="00CD65D8" w:rsidRDefault="00CD65D8" w:rsidP="00821402">
      <w:pPr>
        <w:pStyle w:val="a6"/>
        <w:numPr>
          <w:ilvl w:val="0"/>
          <w:numId w:val="15"/>
        </w:numPr>
        <w:spacing w:line="360" w:lineRule="auto"/>
        <w:ind w:firstLineChars="0"/>
      </w:pPr>
      <w:r>
        <w:rPr>
          <w:rFonts w:hint="eastAsia"/>
        </w:rPr>
        <w:t>消息消费</w:t>
      </w:r>
      <w:r w:rsidR="00461083">
        <w:rPr>
          <w:rFonts w:hint="eastAsia"/>
        </w:rPr>
        <w:t>者</w:t>
      </w:r>
      <w:r>
        <w:t>进程</w:t>
      </w:r>
      <w:r>
        <w:rPr>
          <w:rFonts w:hint="eastAsia"/>
        </w:rPr>
        <w:t>的</w:t>
      </w:r>
      <w:r>
        <w:t>监听</w:t>
      </w:r>
      <w:r>
        <w:rPr>
          <w:rFonts w:hint="eastAsia"/>
        </w:rPr>
        <w:t>读取</w:t>
      </w:r>
      <w:r>
        <w:t>到消息队列的任务调用消息，</w:t>
      </w:r>
      <w:r>
        <w:rPr>
          <w:rFonts w:hint="eastAsia"/>
        </w:rPr>
        <w:t>根据</w:t>
      </w:r>
      <w:r>
        <w:t>任务标识</w:t>
      </w:r>
      <w:r>
        <w:rPr>
          <w:rFonts w:hint="eastAsia"/>
        </w:rPr>
        <w:t>从Redis缓存</w:t>
      </w:r>
      <w:r>
        <w:t>中</w:t>
      </w:r>
      <w:r>
        <w:rPr>
          <w:rFonts w:hint="eastAsia"/>
        </w:rPr>
        <w:t>获取</w:t>
      </w:r>
      <w:r>
        <w:t>对应的任务配置信息，</w:t>
      </w:r>
      <w:r>
        <w:rPr>
          <w:rFonts w:hint="eastAsia"/>
        </w:rPr>
        <w:t>发起</w:t>
      </w:r>
      <w:r>
        <w:t>对任务</w:t>
      </w:r>
      <w:r>
        <w:rPr>
          <w:rFonts w:hint="eastAsia"/>
        </w:rPr>
        <w:t>类</w:t>
      </w:r>
      <w:r>
        <w:t>的反射调用。</w:t>
      </w:r>
    </w:p>
    <w:p w:rsidR="00461083" w:rsidRPr="00CE46CB" w:rsidRDefault="00461083" w:rsidP="00821402">
      <w:pPr>
        <w:pStyle w:val="a6"/>
        <w:numPr>
          <w:ilvl w:val="0"/>
          <w:numId w:val="15"/>
        </w:numPr>
        <w:spacing w:line="360" w:lineRule="auto"/>
        <w:ind w:firstLineChars="0"/>
      </w:pPr>
      <w:r>
        <w:rPr>
          <w:rFonts w:hint="eastAsia"/>
        </w:rPr>
        <w:t>异步</w:t>
      </w:r>
      <w:r>
        <w:t>任务执行过程中，</w:t>
      </w:r>
      <w:r>
        <w:rPr>
          <w:rFonts w:hint="eastAsia"/>
        </w:rPr>
        <w:t>任务</w:t>
      </w:r>
      <w:r>
        <w:t>执行进程将异步任务执行的状态和异常信息发送到</w:t>
      </w:r>
      <w:r>
        <w:rPr>
          <w:rFonts w:hint="eastAsia"/>
        </w:rPr>
        <w:t>Redis缓存</w:t>
      </w:r>
      <w:r>
        <w:t>的日志队列，</w:t>
      </w:r>
      <w:r>
        <w:rPr>
          <w:rFonts w:hint="eastAsia"/>
        </w:rPr>
        <w:t>MQ-Server守护</w:t>
      </w:r>
      <w:r>
        <w:t>进程读取队列</w:t>
      </w:r>
      <w:r>
        <w:rPr>
          <w:rFonts w:hint="eastAsia"/>
        </w:rPr>
        <w:t>数据</w:t>
      </w:r>
      <w:r>
        <w:t>进行异步任务执行状态日志记录</w:t>
      </w:r>
      <w:r>
        <w:rPr>
          <w:rFonts w:hint="eastAsia"/>
        </w:rPr>
        <w:t>和状态</w:t>
      </w:r>
      <w:r>
        <w:t>更新。</w:t>
      </w:r>
    </w:p>
    <w:p w:rsidR="00B30AE4" w:rsidRDefault="00B30AE4" w:rsidP="00821402">
      <w:pPr>
        <w:pStyle w:val="3"/>
        <w:numPr>
          <w:ilvl w:val="0"/>
          <w:numId w:val="8"/>
        </w:numPr>
      </w:pPr>
      <w:r>
        <w:rPr>
          <w:rFonts w:hint="eastAsia"/>
        </w:rPr>
        <w:t>服务</w:t>
      </w:r>
      <w:r>
        <w:t>部署</w:t>
      </w:r>
    </w:p>
    <w:p w:rsidR="00E84BBD" w:rsidRDefault="006C2BCA" w:rsidP="001E0E26">
      <w:r>
        <w:rPr>
          <w:rFonts w:hint="eastAsia"/>
        </w:rPr>
        <w:t>消息队列</w:t>
      </w:r>
      <w:r>
        <w:t>服务</w:t>
      </w:r>
      <w:r w:rsidR="00AA7F51">
        <w:rPr>
          <w:rFonts w:hint="eastAsia"/>
        </w:rPr>
        <w:t>应用</w:t>
      </w:r>
      <w:r w:rsidR="00AA7F51">
        <w:t>目录结构</w:t>
      </w:r>
      <w:r w:rsidR="00AA7F51">
        <w:rPr>
          <w:rFonts w:hint="eastAsia"/>
        </w:rPr>
        <w:t>：</w:t>
      </w:r>
    </w:p>
    <w:p w:rsidR="006C2BCA" w:rsidRPr="006C2BCA" w:rsidRDefault="006C2BCA" w:rsidP="001E0E26"/>
    <w:p w:rsidR="00AA7F51" w:rsidRDefault="00AA7F51" w:rsidP="001E0E26">
      <w:r>
        <w:tab/>
        <w:t>|-app</w:t>
      </w:r>
    </w:p>
    <w:p w:rsidR="00AA7F51" w:rsidRDefault="00AA7F51" w:rsidP="001E0E26">
      <w:r>
        <w:tab/>
        <w:t>|---server</w:t>
      </w:r>
    </w:p>
    <w:p w:rsidR="00AA7F51" w:rsidRDefault="00AA7F51" w:rsidP="001E0E26">
      <w:r>
        <w:tab/>
        <w:t>|------bin</w:t>
      </w:r>
    </w:p>
    <w:p w:rsidR="00AA7F51" w:rsidRDefault="00AA7F51" w:rsidP="001E0E26">
      <w:r>
        <w:tab/>
        <w:t>|---------start-redis.sh              //</w:t>
      </w:r>
      <w:r>
        <w:rPr>
          <w:rFonts w:hint="eastAsia"/>
        </w:rPr>
        <w:t>启动redis缓存</w:t>
      </w:r>
      <w:r>
        <w:t>脚本</w:t>
      </w:r>
    </w:p>
    <w:p w:rsidR="00AA7F51" w:rsidRDefault="00AA7F51" w:rsidP="001E0E26">
      <w:r>
        <w:tab/>
        <w:t>|---------stop-redis.sh               //</w:t>
      </w:r>
      <w:r>
        <w:rPr>
          <w:rFonts w:hint="eastAsia"/>
        </w:rPr>
        <w:t>停止redis缓存</w:t>
      </w:r>
      <w:r>
        <w:t>脚本</w:t>
      </w:r>
    </w:p>
    <w:p w:rsidR="00AA7F51" w:rsidRDefault="00AA7F51" w:rsidP="00AA7F51">
      <w:pPr>
        <w:ind w:firstLine="420"/>
      </w:pPr>
      <w:r>
        <w:t>|---------start-server.sh             //</w:t>
      </w:r>
      <w:r>
        <w:rPr>
          <w:rFonts w:hint="eastAsia"/>
        </w:rPr>
        <w:t>启动MQ-Server进程</w:t>
      </w:r>
      <w:r>
        <w:t>脚本</w:t>
      </w:r>
    </w:p>
    <w:p w:rsidR="00AA7F51" w:rsidRDefault="00AA7F51" w:rsidP="00AA7F51">
      <w:pPr>
        <w:ind w:firstLine="420"/>
      </w:pPr>
      <w:r>
        <w:t>|---------stop-server.sh              //</w:t>
      </w:r>
      <w:r>
        <w:rPr>
          <w:rFonts w:hint="eastAsia"/>
        </w:rPr>
        <w:t>停止MQ-Server进程</w:t>
      </w:r>
      <w:r>
        <w:t>脚本</w:t>
      </w:r>
    </w:p>
    <w:p w:rsidR="00AA7F51" w:rsidRDefault="00AA7F51" w:rsidP="001E0E26">
      <w:r>
        <w:tab/>
        <w:t>|------log                            //</w:t>
      </w:r>
      <w:r>
        <w:rPr>
          <w:rFonts w:hint="eastAsia"/>
        </w:rPr>
        <w:t>日志</w:t>
      </w:r>
      <w:r>
        <w:t>目录</w:t>
      </w:r>
    </w:p>
    <w:p w:rsidR="00AA7F51" w:rsidRDefault="00AA7F51" w:rsidP="001E0E26">
      <w:r>
        <w:tab/>
        <w:t>|-db</w:t>
      </w:r>
      <w:r w:rsidR="00D035C0">
        <w:t xml:space="preserve">                                  //redis</w:t>
      </w:r>
      <w:r w:rsidR="00D035C0">
        <w:rPr>
          <w:rFonts w:hint="eastAsia"/>
        </w:rPr>
        <w:t>缓存</w:t>
      </w:r>
      <w:r w:rsidR="00D035C0">
        <w:t>持久化存储目录</w:t>
      </w:r>
    </w:p>
    <w:p w:rsidR="00AA7F51" w:rsidRDefault="00AA7F51" w:rsidP="00AA7F51">
      <w:pPr>
        <w:ind w:firstLine="420"/>
      </w:pPr>
      <w:r>
        <w:t>|-etc</w:t>
      </w:r>
      <w:r w:rsidR="00D035C0">
        <w:t xml:space="preserve">                                 //</w:t>
      </w:r>
      <w:r w:rsidR="00D035C0">
        <w:rPr>
          <w:rFonts w:hint="eastAsia"/>
        </w:rPr>
        <w:t>配置</w:t>
      </w:r>
      <w:r w:rsidR="00D035C0">
        <w:t>文件目录</w:t>
      </w:r>
    </w:p>
    <w:p w:rsidR="00D035C0" w:rsidRDefault="00D035C0" w:rsidP="00AA7F51">
      <w:pPr>
        <w:ind w:firstLine="420"/>
      </w:pPr>
      <w:r>
        <w:rPr>
          <w:rFonts w:hint="eastAsia"/>
        </w:rPr>
        <w:t>|---</w:t>
      </w:r>
      <w:r w:rsidR="00A027DE">
        <w:t>acl.conf</w:t>
      </w:r>
      <w:r w:rsidR="002417DF">
        <w:tab/>
      </w:r>
      <w:r w:rsidR="002417DF">
        <w:tab/>
      </w:r>
      <w:r w:rsidR="002417DF">
        <w:tab/>
      </w:r>
      <w:r w:rsidR="002417DF">
        <w:tab/>
      </w:r>
      <w:r w:rsidR="002417DF">
        <w:tab/>
      </w:r>
      <w:r w:rsidR="002417DF">
        <w:tab/>
        <w:t xml:space="preserve">  //</w:t>
      </w:r>
      <w:r w:rsidR="00FC4765">
        <w:t>Redis</w:t>
      </w:r>
      <w:r w:rsidR="00FC4765">
        <w:rPr>
          <w:rFonts w:hint="eastAsia"/>
        </w:rPr>
        <w:t>缓存</w:t>
      </w:r>
      <w:r w:rsidR="002417DF">
        <w:rPr>
          <w:rFonts w:hint="eastAsia"/>
        </w:rPr>
        <w:t>访问</w:t>
      </w:r>
      <w:r w:rsidR="002417DF">
        <w:t>控制配置</w:t>
      </w:r>
    </w:p>
    <w:p w:rsidR="00DE67A8" w:rsidRDefault="00DE67A8" w:rsidP="00AA7F51">
      <w:pPr>
        <w:ind w:firstLine="420"/>
      </w:pPr>
      <w:r>
        <w:rPr>
          <w:rFonts w:hint="eastAsia"/>
        </w:rPr>
        <w:t>|---redis.conf                        //Redis缓存</w:t>
      </w:r>
      <w:r>
        <w:t>服务配置</w:t>
      </w:r>
    </w:p>
    <w:p w:rsidR="00FC4765" w:rsidRDefault="00FC4765" w:rsidP="00AA7F51">
      <w:pPr>
        <w:ind w:firstLine="420"/>
      </w:pPr>
      <w:r>
        <w:rPr>
          <w:rFonts w:hint="eastAsia"/>
        </w:rPr>
        <w:t>|---</w:t>
      </w:r>
      <w:r>
        <w:t>cluster-definition.xml</w:t>
      </w:r>
      <w:r>
        <w:tab/>
      </w:r>
      <w:r>
        <w:tab/>
      </w:r>
      <w:r>
        <w:tab/>
        <w:t xml:space="preserve">  //</w:t>
      </w:r>
      <w:r>
        <w:rPr>
          <w:rFonts w:hint="eastAsia"/>
        </w:rPr>
        <w:t>客户端</w:t>
      </w:r>
      <w:r>
        <w:t>进程集群配置</w:t>
      </w:r>
    </w:p>
    <w:p w:rsidR="00FC4765" w:rsidRDefault="00FC4765" w:rsidP="00AA7F51">
      <w:pPr>
        <w:ind w:firstLine="420"/>
      </w:pPr>
      <w:r>
        <w:rPr>
          <w:rFonts w:hint="eastAsia"/>
        </w:rPr>
        <w:t>|---</w:t>
      </w:r>
      <w:r>
        <w:t>database.xml</w:t>
      </w:r>
      <w:r>
        <w:tab/>
      </w:r>
      <w:r>
        <w:tab/>
      </w:r>
      <w:r>
        <w:tab/>
      </w:r>
      <w:r>
        <w:tab/>
      </w:r>
      <w:r>
        <w:tab/>
        <w:t xml:space="preserve">  //MQ-Server</w:t>
      </w:r>
      <w:r>
        <w:rPr>
          <w:rFonts w:hint="eastAsia"/>
        </w:rPr>
        <w:t>数据库</w:t>
      </w:r>
      <w:r>
        <w:t>连接配置</w:t>
      </w:r>
    </w:p>
    <w:p w:rsidR="00DE67A8" w:rsidRDefault="00DE67A8" w:rsidP="00AA7F51">
      <w:pPr>
        <w:ind w:firstLine="420"/>
      </w:pPr>
      <w:r>
        <w:rPr>
          <w:rFonts w:hint="eastAsia"/>
        </w:rPr>
        <w:t>|</w:t>
      </w:r>
      <w:r>
        <w:t>---redis.xml                         //MQ-Server</w:t>
      </w:r>
      <w:r>
        <w:rPr>
          <w:rFonts w:hint="eastAsia"/>
        </w:rPr>
        <w:t xml:space="preserve"> Redis缓存</w:t>
      </w:r>
      <w:r>
        <w:t>连接配置</w:t>
      </w:r>
    </w:p>
    <w:p w:rsidR="009E5ABD" w:rsidRDefault="009E5ABD" w:rsidP="00AA7F51">
      <w:pPr>
        <w:ind w:firstLine="420"/>
      </w:pPr>
      <w:r>
        <w:rPr>
          <w:rFonts w:hint="eastAsia"/>
        </w:rPr>
        <w:t>|---log4j.properties</w:t>
      </w:r>
      <w:r>
        <w:rPr>
          <w:rFonts w:hint="eastAsia"/>
        </w:rPr>
        <w:tab/>
      </w:r>
      <w:r>
        <w:rPr>
          <w:rFonts w:hint="eastAsia"/>
        </w:rPr>
        <w:tab/>
      </w:r>
      <w:r>
        <w:rPr>
          <w:rFonts w:hint="eastAsia"/>
        </w:rPr>
        <w:tab/>
      </w:r>
      <w:r>
        <w:rPr>
          <w:rFonts w:hint="eastAsia"/>
        </w:rPr>
        <w:tab/>
        <w:t xml:space="preserve">  //MQ-Server 日志</w:t>
      </w:r>
      <w:r>
        <w:t>输出配置</w:t>
      </w:r>
    </w:p>
    <w:p w:rsidR="00A027DE" w:rsidRDefault="00A027DE" w:rsidP="00AA7F51">
      <w:pPr>
        <w:ind w:firstLine="420"/>
      </w:pPr>
      <w:r>
        <w:t>|---</w:t>
      </w:r>
    </w:p>
    <w:p w:rsidR="00AA7F51" w:rsidRDefault="00AA7F51" w:rsidP="00AA7F51">
      <w:pPr>
        <w:ind w:firstLine="420"/>
      </w:pPr>
      <w:r>
        <w:lastRenderedPageBreak/>
        <w:t>|-lib</w:t>
      </w:r>
      <w:r w:rsidR="00A027DE">
        <w:t xml:space="preserve">                                 //MQ-Server</w:t>
      </w:r>
      <w:r w:rsidR="00A027DE">
        <w:rPr>
          <w:rFonts w:hint="eastAsia"/>
        </w:rPr>
        <w:t>服务用到</w:t>
      </w:r>
      <w:r w:rsidR="00A027DE">
        <w:t>的jar</w:t>
      </w:r>
      <w:r w:rsidR="00A027DE">
        <w:rPr>
          <w:rFonts w:hint="eastAsia"/>
        </w:rPr>
        <w:t>包目录</w:t>
      </w:r>
    </w:p>
    <w:p w:rsidR="00AA7F51" w:rsidRDefault="00AA7F51" w:rsidP="00AA7F51">
      <w:pPr>
        <w:ind w:firstLine="420"/>
      </w:pPr>
      <w:r>
        <w:t xml:space="preserve">|-sbin </w:t>
      </w:r>
      <w:r w:rsidR="00A027DE">
        <w:t xml:space="preserve">                               </w:t>
      </w:r>
      <w:r w:rsidR="009E5ABD">
        <w:t>//</w:t>
      </w:r>
      <w:r w:rsidR="009E5ABD">
        <w:rPr>
          <w:rFonts w:hint="eastAsia"/>
        </w:rPr>
        <w:t>应用</w:t>
      </w:r>
      <w:r w:rsidR="009E5ABD">
        <w:t>程序和</w:t>
      </w:r>
      <w:r w:rsidR="009E5ABD">
        <w:rPr>
          <w:rFonts w:hint="eastAsia"/>
        </w:rPr>
        <w:t>公用</w:t>
      </w:r>
      <w:r w:rsidR="009E5ABD">
        <w:t>脚本目录</w:t>
      </w:r>
    </w:p>
    <w:p w:rsidR="009E5ABD" w:rsidRDefault="009E5ABD" w:rsidP="00AA7F51">
      <w:pPr>
        <w:ind w:firstLine="420"/>
      </w:pPr>
      <w:r>
        <w:rPr>
          <w:rFonts w:hint="eastAsia"/>
        </w:rPr>
        <w:t>|---</w:t>
      </w:r>
      <w:r>
        <w:t>cronolog</w:t>
      </w:r>
      <w:r w:rsidR="00731A9C">
        <w:tab/>
      </w:r>
      <w:r w:rsidR="00731A9C">
        <w:tab/>
      </w:r>
      <w:r w:rsidR="00731A9C">
        <w:tab/>
      </w:r>
      <w:r w:rsidR="00731A9C">
        <w:tab/>
      </w:r>
      <w:r w:rsidR="00731A9C">
        <w:tab/>
      </w:r>
      <w:r w:rsidR="00731A9C">
        <w:tab/>
        <w:t xml:space="preserve">  //</w:t>
      </w:r>
      <w:r w:rsidR="00731A9C">
        <w:rPr>
          <w:rFonts w:hint="eastAsia"/>
        </w:rPr>
        <w:t>日志</w:t>
      </w:r>
      <w:r w:rsidR="00731A9C">
        <w:t>切割程序</w:t>
      </w:r>
    </w:p>
    <w:p w:rsidR="009E5ABD" w:rsidRDefault="009E5ABD" w:rsidP="00AA7F51">
      <w:pPr>
        <w:ind w:firstLine="420"/>
      </w:pPr>
      <w:r>
        <w:t>|---redis-server</w:t>
      </w:r>
      <w:r w:rsidR="00731A9C">
        <w:tab/>
      </w:r>
      <w:r w:rsidR="00731A9C">
        <w:tab/>
      </w:r>
      <w:r w:rsidR="00731A9C">
        <w:tab/>
      </w:r>
      <w:r w:rsidR="00731A9C">
        <w:tab/>
      </w:r>
      <w:r w:rsidR="00731A9C">
        <w:tab/>
        <w:t xml:space="preserve">  //Redis</w:t>
      </w:r>
      <w:r w:rsidR="00731A9C">
        <w:rPr>
          <w:rFonts w:hint="eastAsia"/>
        </w:rPr>
        <w:t>缓存</w:t>
      </w:r>
      <w:r w:rsidR="00731A9C">
        <w:t>服务程序</w:t>
      </w:r>
    </w:p>
    <w:p w:rsidR="009E5ABD" w:rsidRDefault="009E5ABD" w:rsidP="00AA7F51">
      <w:pPr>
        <w:ind w:firstLine="420"/>
      </w:pPr>
      <w:r>
        <w:t>|---redis-cli</w:t>
      </w:r>
      <w:r w:rsidR="00731A9C">
        <w:tab/>
      </w:r>
      <w:r w:rsidR="00731A9C">
        <w:tab/>
      </w:r>
      <w:r w:rsidR="00731A9C">
        <w:tab/>
      </w:r>
      <w:r w:rsidR="00731A9C">
        <w:tab/>
      </w:r>
      <w:r w:rsidR="00731A9C">
        <w:tab/>
      </w:r>
      <w:r w:rsidR="00731A9C">
        <w:tab/>
        <w:t xml:space="preserve">  //</w:t>
      </w:r>
      <w:r w:rsidR="00731A9C">
        <w:rPr>
          <w:rFonts w:hint="eastAsia"/>
        </w:rPr>
        <w:t>Redis缓存</w:t>
      </w:r>
      <w:r w:rsidR="00731A9C">
        <w:t>客户端程序</w:t>
      </w:r>
    </w:p>
    <w:p w:rsidR="009E5ABD" w:rsidRDefault="009E5ABD" w:rsidP="00AA7F51">
      <w:pPr>
        <w:ind w:firstLine="420"/>
      </w:pPr>
      <w:r>
        <w:t>|---monitor_process.sh</w:t>
      </w:r>
      <w:r w:rsidR="00731A9C">
        <w:tab/>
      </w:r>
      <w:r w:rsidR="00731A9C">
        <w:tab/>
      </w:r>
      <w:r w:rsidR="00731A9C">
        <w:tab/>
      </w:r>
      <w:r w:rsidR="00731A9C">
        <w:tab/>
        <w:t xml:space="preserve">  //</w:t>
      </w:r>
      <w:r w:rsidR="00731A9C">
        <w:rPr>
          <w:rFonts w:hint="eastAsia"/>
        </w:rPr>
        <w:t>应用进程</w:t>
      </w:r>
      <w:r w:rsidR="00731A9C">
        <w:t>检查脚本</w:t>
      </w:r>
    </w:p>
    <w:p w:rsidR="009E5ABD" w:rsidRDefault="009E5ABD" w:rsidP="00AA7F51">
      <w:pPr>
        <w:ind w:firstLine="420"/>
      </w:pPr>
      <w:r>
        <w:t>|---setEnv.sh</w:t>
      </w:r>
      <w:r w:rsidR="00731A9C">
        <w:tab/>
      </w:r>
      <w:r w:rsidR="00731A9C">
        <w:tab/>
      </w:r>
      <w:r w:rsidR="00731A9C">
        <w:tab/>
      </w:r>
      <w:r w:rsidR="00731A9C">
        <w:tab/>
      </w:r>
      <w:r w:rsidR="00731A9C">
        <w:tab/>
      </w:r>
      <w:r w:rsidR="00731A9C">
        <w:tab/>
        <w:t xml:space="preserve">  //</w:t>
      </w:r>
      <w:r w:rsidR="00731A9C">
        <w:rPr>
          <w:rFonts w:hint="eastAsia"/>
        </w:rPr>
        <w:t>应用环境</w:t>
      </w:r>
      <w:r w:rsidR="00731A9C">
        <w:t>变量设置脚本</w:t>
      </w:r>
    </w:p>
    <w:p w:rsidR="00E84BBD" w:rsidRDefault="00E84BBD" w:rsidP="001E0E26"/>
    <w:p w:rsidR="00D7259F" w:rsidRDefault="00D7259F" w:rsidP="001E0E26">
      <w:r>
        <w:tab/>
      </w:r>
      <w:r>
        <w:rPr>
          <w:rFonts w:hint="eastAsia"/>
        </w:rPr>
        <w:t>消息</w:t>
      </w:r>
      <w:r>
        <w:t>队列服务的</w:t>
      </w:r>
      <w:r>
        <w:rPr>
          <w:rFonts w:hint="eastAsia"/>
        </w:rPr>
        <w:t>守护应用</w:t>
      </w:r>
      <w:r>
        <w:t>只能启动一个实例</w:t>
      </w:r>
      <w:r>
        <w:rPr>
          <w:rFonts w:hint="eastAsia"/>
        </w:rPr>
        <w:t>，在</w:t>
      </w:r>
      <w:r>
        <w:t>生产环境通常做一主一</w:t>
      </w:r>
      <w:r>
        <w:rPr>
          <w:rFonts w:hint="eastAsia"/>
        </w:rPr>
        <w:t>备</w:t>
      </w:r>
      <w:r>
        <w:t>的冷</w:t>
      </w:r>
      <w:r>
        <w:rPr>
          <w:rFonts w:hint="eastAsia"/>
        </w:rPr>
        <w:t>备</w:t>
      </w:r>
      <w:r>
        <w:t>模式。</w:t>
      </w:r>
    </w:p>
    <w:p w:rsidR="00D7259F" w:rsidRDefault="00D7259F" w:rsidP="001E0E26"/>
    <w:p w:rsidR="007439BA" w:rsidRDefault="007439BA" w:rsidP="001E0E26">
      <w:r>
        <w:t>Redis</w:t>
      </w:r>
      <w:r>
        <w:rPr>
          <w:rFonts w:hint="eastAsia"/>
        </w:rPr>
        <w:t>服务</w:t>
      </w:r>
      <w:r>
        <w:t>部署</w:t>
      </w:r>
    </w:p>
    <w:p w:rsidR="007439BA" w:rsidRDefault="003F310B" w:rsidP="007439BA">
      <w:r>
        <w:tab/>
      </w:r>
    </w:p>
    <w:p w:rsidR="00D7259F" w:rsidRPr="007439BA" w:rsidRDefault="00D7259F" w:rsidP="00D7259F">
      <w:pPr>
        <w:spacing w:line="360" w:lineRule="auto"/>
      </w:pPr>
      <w:r>
        <w:tab/>
      </w:r>
      <w:r>
        <w:rPr>
          <w:rFonts w:hint="eastAsia"/>
        </w:rPr>
        <w:t>消息</w:t>
      </w:r>
      <w:r>
        <w:t>队列服务的</w:t>
      </w:r>
      <w:r>
        <w:rPr>
          <w:rFonts w:hint="eastAsia"/>
        </w:rPr>
        <w:t>Redis缓存</w:t>
      </w:r>
      <w:r>
        <w:t>可以和后台守护</w:t>
      </w:r>
      <w:r>
        <w:rPr>
          <w:rFonts w:hint="eastAsia"/>
        </w:rPr>
        <w:t>进程</w:t>
      </w:r>
      <w:r>
        <w:t>部署在一起也可以</w:t>
      </w:r>
      <w:r>
        <w:rPr>
          <w:rFonts w:hint="eastAsia"/>
        </w:rPr>
        <w:t>单独</w:t>
      </w:r>
      <w:r>
        <w:t>部署，</w:t>
      </w:r>
      <w:r>
        <w:rPr>
          <w:rFonts w:hint="eastAsia"/>
        </w:rPr>
        <w:t>生产</w:t>
      </w:r>
      <w:r>
        <w:t>环境应该使用</w:t>
      </w:r>
      <w:r>
        <w:rPr>
          <w:rFonts w:hint="eastAsia"/>
        </w:rPr>
        <w:t>主</w:t>
      </w:r>
      <w:r>
        <w:t>备模式。</w:t>
      </w:r>
    </w:p>
    <w:p w:rsidR="004B0797" w:rsidRDefault="004B0797" w:rsidP="00821402">
      <w:pPr>
        <w:pStyle w:val="3"/>
        <w:numPr>
          <w:ilvl w:val="0"/>
          <w:numId w:val="8"/>
        </w:numPr>
      </w:pPr>
      <w:r>
        <w:rPr>
          <w:rFonts w:hint="eastAsia"/>
        </w:rPr>
        <w:t>相关</w:t>
      </w:r>
      <w:r>
        <w:t>配置</w:t>
      </w:r>
    </w:p>
    <w:p w:rsidR="004B0797" w:rsidRDefault="004B0797" w:rsidP="004B0797">
      <w:r>
        <w:t>1.MQ</w:t>
      </w:r>
      <w:r>
        <w:rPr>
          <w:rFonts w:hint="eastAsia"/>
        </w:rPr>
        <w:t>-Server服务进程</w:t>
      </w:r>
      <w:r>
        <w:t>配置</w:t>
      </w:r>
    </w:p>
    <w:p w:rsidR="004B0797" w:rsidRDefault="004B0797" w:rsidP="004B0797">
      <w:r>
        <w:rPr>
          <w:rFonts w:hint="eastAsia"/>
        </w:rPr>
        <w:t>a) 应用</w:t>
      </w:r>
      <w:r>
        <w:t>进程</w:t>
      </w:r>
      <w:r>
        <w:rPr>
          <w:rFonts w:hint="eastAsia"/>
        </w:rPr>
        <w:t>集群</w:t>
      </w:r>
      <w:r>
        <w:t>配置</w:t>
      </w:r>
    </w:p>
    <w:p w:rsidR="002C0225" w:rsidRDefault="002C0225" w:rsidP="004B0797">
      <w:r>
        <w:tab/>
        <w:t>cluster-definition.xml</w:t>
      </w:r>
      <w:r>
        <w:rPr>
          <w:rFonts w:hint="eastAsia"/>
        </w:rPr>
        <w:t>配置客户端</w:t>
      </w:r>
      <w:r>
        <w:t>进程归属集群。</w:t>
      </w:r>
    </w:p>
    <w:p w:rsidR="002C0225" w:rsidRDefault="002C0225" w:rsidP="004B0797"/>
    <w:p w:rsidR="00FF6EF2" w:rsidRDefault="00FF6EF2" w:rsidP="00361BB8">
      <w:pPr>
        <w:jc w:val="center"/>
      </w:pPr>
      <w:r>
        <w:rPr>
          <w:noProof/>
        </w:rPr>
        <w:drawing>
          <wp:inline distT="0" distB="0" distL="0" distR="0" wp14:anchorId="1BD112AE" wp14:editId="59AA9AC1">
            <wp:extent cx="3505200" cy="1428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200" cy="1428750"/>
                    </a:xfrm>
                    <a:prstGeom prst="rect">
                      <a:avLst/>
                    </a:prstGeom>
                  </pic:spPr>
                </pic:pic>
              </a:graphicData>
            </a:graphic>
          </wp:inline>
        </w:drawing>
      </w:r>
    </w:p>
    <w:p w:rsidR="00FF6EF2" w:rsidRDefault="00361BB8" w:rsidP="004B0797">
      <w:r>
        <w:tab/>
      </w:r>
      <w:r>
        <w:rPr>
          <w:rFonts w:hint="eastAsia"/>
        </w:rPr>
        <w:t>其中</w:t>
      </w:r>
      <w:r>
        <w:t>：</w:t>
      </w:r>
      <w:r>
        <w:rPr>
          <w:rFonts w:hint="eastAsia"/>
        </w:rPr>
        <w:t>server节点</w:t>
      </w:r>
      <w:r>
        <w:t>的</w:t>
      </w:r>
      <w:r>
        <w:rPr>
          <w:rFonts w:hint="eastAsia"/>
        </w:rPr>
        <w:t>name属性</w:t>
      </w:r>
      <w:r>
        <w:t>为客户端进程的</w:t>
      </w:r>
      <w:r>
        <w:rPr>
          <w:rFonts w:hint="eastAsia"/>
        </w:rPr>
        <w:t>-Dwade.server.name</w:t>
      </w:r>
      <w:r>
        <w:t xml:space="preserve"> JVM</w:t>
      </w:r>
      <w:r>
        <w:rPr>
          <w:rFonts w:hint="eastAsia"/>
        </w:rPr>
        <w:t>参数值</w:t>
      </w:r>
    </w:p>
    <w:p w:rsidR="006B1F1B" w:rsidRDefault="006B1F1B" w:rsidP="004B0797"/>
    <w:p w:rsidR="004B0797" w:rsidRDefault="004B0797" w:rsidP="004B0797">
      <w:r>
        <w:rPr>
          <w:rFonts w:hint="eastAsia"/>
        </w:rPr>
        <w:t>b) 数据库</w:t>
      </w:r>
      <w:r>
        <w:t>连接配置</w:t>
      </w:r>
    </w:p>
    <w:p w:rsidR="00361BB8" w:rsidRDefault="00361BB8" w:rsidP="004B0797">
      <w:r>
        <w:tab/>
        <w:t>database.xml</w:t>
      </w:r>
      <w:r>
        <w:rPr>
          <w:rFonts w:hint="eastAsia"/>
        </w:rPr>
        <w:t>配置MQ-Server进程</w:t>
      </w:r>
      <w:r>
        <w:t>的数据库连接</w:t>
      </w:r>
    </w:p>
    <w:p w:rsidR="00361BB8" w:rsidRDefault="00431ABD" w:rsidP="00361BB8">
      <w:pPr>
        <w:jc w:val="center"/>
      </w:pPr>
      <w:r>
        <w:rPr>
          <w:noProof/>
        </w:rPr>
        <w:lastRenderedPageBreak/>
        <w:drawing>
          <wp:inline distT="0" distB="0" distL="0" distR="0" wp14:anchorId="2DCF2ACE" wp14:editId="5CF6DAA0">
            <wp:extent cx="3933825" cy="27527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3825" cy="2752725"/>
                    </a:xfrm>
                    <a:prstGeom prst="rect">
                      <a:avLst/>
                    </a:prstGeom>
                  </pic:spPr>
                </pic:pic>
              </a:graphicData>
            </a:graphic>
          </wp:inline>
        </w:drawing>
      </w:r>
    </w:p>
    <w:p w:rsidR="006B1F1B" w:rsidRDefault="006B1F1B" w:rsidP="006B1F1B">
      <w:pPr>
        <w:spacing w:line="360" w:lineRule="auto"/>
      </w:pPr>
      <w:r>
        <w:tab/>
      </w:r>
      <w:r>
        <w:rPr>
          <w:rFonts w:hint="eastAsia"/>
        </w:rPr>
        <w:t>其中</w:t>
      </w:r>
      <w:r>
        <w:t>：</w:t>
      </w:r>
      <w:r>
        <w:rPr>
          <w:rFonts w:hint="eastAsia"/>
        </w:rPr>
        <w:t xml:space="preserve"> </w:t>
      </w:r>
      <w:r>
        <w:t>url</w:t>
      </w:r>
      <w:r>
        <w:rPr>
          <w:rFonts w:hint="eastAsia"/>
        </w:rPr>
        <w:t>为oracle jdbc连接串，</w:t>
      </w:r>
      <w:r>
        <w:t xml:space="preserve"> user</w:t>
      </w:r>
      <w:r>
        <w:rPr>
          <w:rFonts w:hint="eastAsia"/>
        </w:rPr>
        <w:t>为 数据库</w:t>
      </w:r>
      <w:r>
        <w:t>用户名</w:t>
      </w:r>
      <w:r>
        <w:rPr>
          <w:rFonts w:hint="eastAsia"/>
        </w:rPr>
        <w:t>，passwd是</w:t>
      </w:r>
      <w:r>
        <w:t>数据库用户密码，</w:t>
      </w:r>
      <w:r>
        <w:rPr>
          <w:rFonts w:hint="eastAsia"/>
        </w:rPr>
        <w:t>initialSize为</w:t>
      </w:r>
      <w:r>
        <w:t>初始连接数，</w:t>
      </w:r>
      <w:r>
        <w:rPr>
          <w:rFonts w:hint="eastAsia"/>
        </w:rPr>
        <w:t>maxActive为</w:t>
      </w:r>
      <w:r>
        <w:t>最大连接数。</w:t>
      </w:r>
    </w:p>
    <w:p w:rsidR="006B1F1B" w:rsidRDefault="006B1F1B" w:rsidP="006B1F1B">
      <w:pPr>
        <w:spacing w:line="360" w:lineRule="auto"/>
      </w:pPr>
    </w:p>
    <w:p w:rsidR="004B0797" w:rsidRDefault="004B0797" w:rsidP="004B0797">
      <w:r>
        <w:t xml:space="preserve">c) </w:t>
      </w:r>
      <w:r>
        <w:rPr>
          <w:rFonts w:hint="eastAsia"/>
        </w:rPr>
        <w:t>Redis服务器</w:t>
      </w:r>
      <w:r>
        <w:t>连接配置</w:t>
      </w:r>
    </w:p>
    <w:p w:rsidR="00270760" w:rsidRDefault="00270760" w:rsidP="004B0797">
      <w:r>
        <w:t xml:space="preserve">   redis.xml</w:t>
      </w:r>
      <w:r>
        <w:rPr>
          <w:rFonts w:hint="eastAsia"/>
        </w:rPr>
        <w:t>配置MQ-Server进程</w:t>
      </w:r>
      <w:r>
        <w:t>的</w:t>
      </w:r>
      <w:r>
        <w:rPr>
          <w:rFonts w:hint="eastAsia"/>
        </w:rPr>
        <w:t>Redis缓存</w:t>
      </w:r>
      <w:r>
        <w:t>连接配置</w:t>
      </w:r>
    </w:p>
    <w:p w:rsidR="004B0797" w:rsidRDefault="00270760" w:rsidP="00270760">
      <w:pPr>
        <w:jc w:val="center"/>
      </w:pPr>
      <w:r>
        <w:rPr>
          <w:noProof/>
        </w:rPr>
        <w:drawing>
          <wp:inline distT="0" distB="0" distL="0" distR="0" wp14:anchorId="4996909A" wp14:editId="10BF979A">
            <wp:extent cx="4962525" cy="21240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2525" cy="2124075"/>
                    </a:xfrm>
                    <a:prstGeom prst="rect">
                      <a:avLst/>
                    </a:prstGeom>
                  </pic:spPr>
                </pic:pic>
              </a:graphicData>
            </a:graphic>
          </wp:inline>
        </w:drawing>
      </w:r>
    </w:p>
    <w:p w:rsidR="00270760" w:rsidRDefault="00270760" w:rsidP="00270760">
      <w:pPr>
        <w:jc w:val="center"/>
      </w:pPr>
    </w:p>
    <w:p w:rsidR="004B0797" w:rsidRPr="004D5C0F" w:rsidRDefault="004B0797" w:rsidP="004B0797"/>
    <w:p w:rsidR="004B0797" w:rsidRDefault="004B0797" w:rsidP="00821402">
      <w:pPr>
        <w:pStyle w:val="a6"/>
        <w:numPr>
          <w:ilvl w:val="0"/>
          <w:numId w:val="3"/>
        </w:numPr>
        <w:ind w:firstLineChars="0"/>
      </w:pPr>
      <w:r>
        <w:rPr>
          <w:rFonts w:hint="eastAsia"/>
        </w:rPr>
        <w:t>应用</w:t>
      </w:r>
      <w:r>
        <w:t>进程配置</w:t>
      </w:r>
    </w:p>
    <w:p w:rsidR="004B0797" w:rsidRDefault="004B0797" w:rsidP="00821402">
      <w:pPr>
        <w:pStyle w:val="a6"/>
        <w:numPr>
          <w:ilvl w:val="0"/>
          <w:numId w:val="11"/>
        </w:numPr>
        <w:ind w:firstLineChars="0"/>
      </w:pPr>
      <w:r>
        <w:t>MQ</w:t>
      </w:r>
      <w:r>
        <w:rPr>
          <w:rFonts w:hint="eastAsia"/>
        </w:rPr>
        <w:t>客户端</w:t>
      </w:r>
      <w:r>
        <w:t>配置</w:t>
      </w:r>
    </w:p>
    <w:p w:rsidR="00EC193F" w:rsidRDefault="00EC193F" w:rsidP="00620315">
      <w:pPr>
        <w:pStyle w:val="a6"/>
        <w:ind w:left="420" w:firstLineChars="0" w:firstLine="0"/>
      </w:pPr>
      <w:r>
        <w:t>m</w:t>
      </w:r>
      <w:r>
        <w:rPr>
          <w:rFonts w:hint="eastAsia"/>
        </w:rPr>
        <w:t>q-</w:t>
      </w:r>
      <w:r>
        <w:t xml:space="preserve">client.xml </w:t>
      </w:r>
      <w:r>
        <w:rPr>
          <w:rFonts w:hint="eastAsia"/>
        </w:rPr>
        <w:t>中</w:t>
      </w:r>
      <w:r>
        <w:t>配置是否为生产模式</w:t>
      </w:r>
    </w:p>
    <w:p w:rsidR="00620315" w:rsidRDefault="00EC193F" w:rsidP="00620315">
      <w:pPr>
        <w:pStyle w:val="a6"/>
        <w:ind w:left="420" w:firstLineChars="0" w:firstLine="0"/>
      </w:pPr>
      <w:r>
        <w:rPr>
          <w:noProof/>
        </w:rPr>
        <w:drawing>
          <wp:inline distT="0" distB="0" distL="0" distR="0" wp14:anchorId="6FCA1A34" wp14:editId="3CB1CA7F">
            <wp:extent cx="2771775" cy="7048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1775" cy="704850"/>
                    </a:xfrm>
                    <a:prstGeom prst="rect">
                      <a:avLst/>
                    </a:prstGeom>
                  </pic:spPr>
                </pic:pic>
              </a:graphicData>
            </a:graphic>
          </wp:inline>
        </w:drawing>
      </w:r>
    </w:p>
    <w:p w:rsidR="00EC193F" w:rsidRPr="00B458B7" w:rsidRDefault="00EC193F" w:rsidP="00EC193F">
      <w:pPr>
        <w:pStyle w:val="a6"/>
        <w:spacing w:line="360" w:lineRule="auto"/>
        <w:ind w:firstLineChars="0"/>
      </w:pPr>
      <w:r>
        <w:rPr>
          <w:rFonts w:hint="eastAsia"/>
        </w:rPr>
        <w:t>测试</w:t>
      </w:r>
      <w:r>
        <w:t>、生产环境配置为</w:t>
      </w:r>
      <w:r>
        <w:rPr>
          <w:rFonts w:hint="eastAsia"/>
        </w:rPr>
        <w:t>true,本机</w:t>
      </w:r>
      <w:r>
        <w:t>开发配置为</w:t>
      </w:r>
      <w:r>
        <w:rPr>
          <w:rFonts w:hint="eastAsia"/>
        </w:rPr>
        <w:t>false,配置</w:t>
      </w:r>
      <w:r>
        <w:t>为</w:t>
      </w:r>
      <w:r>
        <w:rPr>
          <w:rFonts w:hint="eastAsia"/>
        </w:rPr>
        <w:t>false时候</w:t>
      </w:r>
      <w:r>
        <w:t>，所有的异步任务调用均会回调到发起进程，便于开发调试</w:t>
      </w:r>
      <w:r>
        <w:rPr>
          <w:rFonts w:hint="eastAsia"/>
        </w:rPr>
        <w:t>。</w:t>
      </w:r>
    </w:p>
    <w:p w:rsidR="004B0797" w:rsidRDefault="004B0797" w:rsidP="00821402">
      <w:pPr>
        <w:pStyle w:val="a6"/>
        <w:numPr>
          <w:ilvl w:val="0"/>
          <w:numId w:val="11"/>
        </w:numPr>
        <w:ind w:firstLineChars="0"/>
      </w:pPr>
      <w:r>
        <w:rPr>
          <w:rFonts w:hint="eastAsia"/>
        </w:rPr>
        <w:t>Redis服务器</w:t>
      </w:r>
      <w:r>
        <w:t>连接配置</w:t>
      </w:r>
    </w:p>
    <w:p w:rsidR="004B0797" w:rsidRDefault="001F2A23" w:rsidP="001F2A23">
      <w:pPr>
        <w:ind w:left="420"/>
      </w:pPr>
      <w:r>
        <w:lastRenderedPageBreak/>
        <w:t>r</w:t>
      </w:r>
      <w:r>
        <w:rPr>
          <w:rFonts w:hint="eastAsia"/>
        </w:rPr>
        <w:t>edis.</w:t>
      </w:r>
      <w:r>
        <w:t>xml</w:t>
      </w:r>
      <w:r>
        <w:rPr>
          <w:rFonts w:hint="eastAsia"/>
        </w:rPr>
        <w:t>配置应用</w:t>
      </w:r>
      <w:r>
        <w:t>到</w:t>
      </w:r>
      <w:r>
        <w:rPr>
          <w:rFonts w:hint="eastAsia"/>
        </w:rPr>
        <w:t>消息</w:t>
      </w:r>
      <w:r>
        <w:t>队列服务</w:t>
      </w:r>
      <w:r>
        <w:rPr>
          <w:rFonts w:hint="eastAsia"/>
        </w:rPr>
        <w:t>Redis缓存</w:t>
      </w:r>
      <w:r>
        <w:t>的</w:t>
      </w:r>
      <w:r>
        <w:rPr>
          <w:rFonts w:hint="eastAsia"/>
        </w:rPr>
        <w:t>链接</w:t>
      </w:r>
      <w:r>
        <w:t>配置</w:t>
      </w:r>
    </w:p>
    <w:p w:rsidR="001F2A23" w:rsidRDefault="00515910" w:rsidP="001F2A23">
      <w:pPr>
        <w:ind w:left="420"/>
      </w:pPr>
      <w:r>
        <w:rPr>
          <w:noProof/>
        </w:rPr>
        <w:drawing>
          <wp:inline distT="0" distB="0" distL="0" distR="0" wp14:anchorId="4E153ED9" wp14:editId="77317ED5">
            <wp:extent cx="4743450" cy="2495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3450" cy="2495550"/>
                    </a:xfrm>
                    <a:prstGeom prst="rect">
                      <a:avLst/>
                    </a:prstGeom>
                  </pic:spPr>
                </pic:pic>
              </a:graphicData>
            </a:graphic>
          </wp:inline>
        </w:drawing>
      </w:r>
    </w:p>
    <w:p w:rsidR="004B0797" w:rsidRDefault="004B0797" w:rsidP="004B0797"/>
    <w:p w:rsidR="004B0797" w:rsidRDefault="004B0797" w:rsidP="00821402">
      <w:pPr>
        <w:pStyle w:val="a6"/>
        <w:numPr>
          <w:ilvl w:val="0"/>
          <w:numId w:val="3"/>
        </w:numPr>
        <w:ind w:firstLineChars="0"/>
      </w:pPr>
      <w:r>
        <w:rPr>
          <w:rFonts w:hint="eastAsia"/>
        </w:rPr>
        <w:t>数据库表</w:t>
      </w:r>
      <w:r>
        <w:t>参数配置</w:t>
      </w:r>
    </w:p>
    <w:p w:rsidR="004B0797" w:rsidRPr="002E7F71" w:rsidRDefault="004B0797" w:rsidP="004B0797"/>
    <w:p w:rsidR="004B0797" w:rsidRDefault="004B0797" w:rsidP="004B0797">
      <w:r>
        <w:t>b</w:t>
      </w:r>
      <w:r>
        <w:rPr>
          <w:rFonts w:hint="eastAsia"/>
        </w:rPr>
        <w:t>ase.</w:t>
      </w:r>
      <w:r>
        <w:t>wd_m_asynctask</w:t>
      </w:r>
      <w:r>
        <w:rPr>
          <w:rFonts w:hint="eastAsia"/>
        </w:rPr>
        <w:t>表</w:t>
      </w:r>
      <w:r>
        <w:t>配置</w:t>
      </w:r>
    </w:p>
    <w:p w:rsidR="004B0797" w:rsidRDefault="004B0797" w:rsidP="004B0797">
      <w:r>
        <w:rPr>
          <w:noProof/>
        </w:rPr>
        <w:drawing>
          <wp:inline distT="0" distB="0" distL="0" distR="0" wp14:anchorId="6121B024" wp14:editId="646F3B5A">
            <wp:extent cx="5274310" cy="17614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61490"/>
                    </a:xfrm>
                    <a:prstGeom prst="rect">
                      <a:avLst/>
                    </a:prstGeom>
                  </pic:spPr>
                </pic:pic>
              </a:graphicData>
            </a:graphic>
          </wp:inline>
        </w:drawing>
      </w:r>
    </w:p>
    <w:p w:rsidR="004B0797" w:rsidRDefault="004B0797" w:rsidP="004B0797"/>
    <w:p w:rsidR="004B0797" w:rsidRDefault="00431ABD" w:rsidP="004B0797">
      <w:r>
        <w:t>b</w:t>
      </w:r>
      <w:r>
        <w:rPr>
          <w:rFonts w:hint="eastAsia"/>
        </w:rPr>
        <w:t>ase.</w:t>
      </w:r>
      <w:r>
        <w:t>wd_m_asynctask</w:t>
      </w:r>
      <w:r w:rsidR="004205E1">
        <w:rPr>
          <w:rFonts w:hint="eastAsia"/>
        </w:rPr>
        <w:t>表</w:t>
      </w:r>
      <w:r w:rsidR="004205E1">
        <w:t>配置异步任务信息，包括：</w:t>
      </w:r>
    </w:p>
    <w:p w:rsidR="004B0797" w:rsidRDefault="004205E1" w:rsidP="004B0797">
      <w:r>
        <w:tab/>
        <w:t xml:space="preserve">TASK_ID: </w:t>
      </w:r>
      <w:r>
        <w:rPr>
          <w:rFonts w:hint="eastAsia"/>
        </w:rPr>
        <w:t>异步</w:t>
      </w:r>
      <w:r>
        <w:t>任务标识</w:t>
      </w:r>
    </w:p>
    <w:p w:rsidR="004205E1" w:rsidRDefault="004205E1" w:rsidP="004B0797">
      <w:r>
        <w:tab/>
        <w:t xml:space="preserve">TASK_NAME: </w:t>
      </w:r>
      <w:r>
        <w:rPr>
          <w:rFonts w:hint="eastAsia"/>
        </w:rPr>
        <w:t>异步</w:t>
      </w:r>
      <w:r>
        <w:t>任务名称</w:t>
      </w:r>
    </w:p>
    <w:p w:rsidR="004205E1" w:rsidRDefault="004205E1" w:rsidP="004B0797">
      <w:r>
        <w:tab/>
        <w:t xml:space="preserve">DESTINATION: </w:t>
      </w:r>
      <w:r>
        <w:rPr>
          <w:rFonts w:hint="eastAsia"/>
        </w:rPr>
        <w:t>异步</w:t>
      </w:r>
      <w:r>
        <w:t>任务执行目标应用集群</w:t>
      </w:r>
    </w:p>
    <w:p w:rsidR="004205E1" w:rsidRDefault="004205E1" w:rsidP="004B0797">
      <w:r>
        <w:tab/>
        <w:t xml:space="preserve">CLASS_NAME: </w:t>
      </w:r>
      <w:r>
        <w:rPr>
          <w:rFonts w:hint="eastAsia"/>
        </w:rPr>
        <w:t>异步</w:t>
      </w:r>
      <w:r>
        <w:t>任务实现类</w:t>
      </w:r>
    </w:p>
    <w:p w:rsidR="004205E1" w:rsidRDefault="004205E1" w:rsidP="004B0797">
      <w:r>
        <w:tab/>
        <w:t xml:space="preserve">TIMEOUT_SECEND: </w:t>
      </w:r>
      <w:r>
        <w:rPr>
          <w:rFonts w:hint="eastAsia"/>
        </w:rPr>
        <w:t>异步</w:t>
      </w:r>
      <w:r>
        <w:t>任务执行超时时间，单位秒</w:t>
      </w:r>
    </w:p>
    <w:p w:rsidR="00DE1662" w:rsidRDefault="00DE1662" w:rsidP="004B0797"/>
    <w:p w:rsidR="00DE1662" w:rsidRDefault="00DE1662" w:rsidP="00DE1662">
      <w:pPr>
        <w:spacing w:line="360" w:lineRule="auto"/>
        <w:ind w:firstLine="420"/>
      </w:pPr>
      <w:r>
        <w:rPr>
          <w:rFonts w:hint="eastAsia"/>
        </w:rPr>
        <w:t>新增</w:t>
      </w:r>
      <w:r>
        <w:t>异步任务配置需要</w:t>
      </w:r>
      <w:r>
        <w:rPr>
          <w:rFonts w:hint="eastAsia"/>
        </w:rPr>
        <w:t>配置</w:t>
      </w:r>
      <w:r>
        <w:t>到该表，</w:t>
      </w:r>
      <w:r>
        <w:rPr>
          <w:rFonts w:hint="eastAsia"/>
        </w:rPr>
        <w:t>MQ-Server守护</w:t>
      </w:r>
      <w:r>
        <w:t>进程</w:t>
      </w:r>
      <w:r>
        <w:rPr>
          <w:rFonts w:hint="eastAsia"/>
        </w:rPr>
        <w:t>每5分钟</w:t>
      </w:r>
      <w:r>
        <w:t>重新加载一次任务</w:t>
      </w:r>
      <w:r>
        <w:rPr>
          <w:rFonts w:hint="eastAsia"/>
        </w:rPr>
        <w:t>配置</w:t>
      </w:r>
      <w:r>
        <w:t>到</w:t>
      </w:r>
      <w:r>
        <w:rPr>
          <w:rFonts w:hint="eastAsia"/>
        </w:rPr>
        <w:t>Redis缓存。</w:t>
      </w:r>
    </w:p>
    <w:p w:rsidR="007E302C" w:rsidRDefault="007E302C" w:rsidP="00821402">
      <w:pPr>
        <w:pStyle w:val="3"/>
        <w:numPr>
          <w:ilvl w:val="0"/>
          <w:numId w:val="8"/>
        </w:numPr>
      </w:pPr>
      <w:r>
        <w:rPr>
          <w:rFonts w:hint="eastAsia"/>
        </w:rPr>
        <w:t>日志</w:t>
      </w:r>
      <w:r>
        <w:t>记录</w:t>
      </w:r>
    </w:p>
    <w:p w:rsidR="007E302C" w:rsidRDefault="007E302C" w:rsidP="007E302C"/>
    <w:p w:rsidR="007E302C" w:rsidRDefault="007E302C" w:rsidP="007E302C">
      <w:r>
        <w:t>b</w:t>
      </w:r>
      <w:r>
        <w:rPr>
          <w:rFonts w:hint="eastAsia"/>
        </w:rPr>
        <w:t>ase</w:t>
      </w:r>
      <w:r>
        <w:t>.wd_m_asynctask_log</w:t>
      </w:r>
      <w:r>
        <w:rPr>
          <w:rFonts w:hint="eastAsia"/>
        </w:rPr>
        <w:t>异步</w:t>
      </w:r>
      <w:r>
        <w:t>任务执行</w:t>
      </w:r>
      <w:r>
        <w:rPr>
          <w:rFonts w:hint="eastAsia"/>
        </w:rPr>
        <w:t>日志：</w:t>
      </w:r>
    </w:p>
    <w:p w:rsidR="007E302C" w:rsidRDefault="007E302C" w:rsidP="007E302C">
      <w:r>
        <w:rPr>
          <w:noProof/>
        </w:rPr>
        <w:lastRenderedPageBreak/>
        <w:drawing>
          <wp:inline distT="0" distB="0" distL="0" distR="0" wp14:anchorId="6365DA03" wp14:editId="556993AF">
            <wp:extent cx="5274310" cy="20097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09775"/>
                    </a:xfrm>
                    <a:prstGeom prst="rect">
                      <a:avLst/>
                    </a:prstGeom>
                  </pic:spPr>
                </pic:pic>
              </a:graphicData>
            </a:graphic>
          </wp:inline>
        </w:drawing>
      </w:r>
    </w:p>
    <w:p w:rsidR="007E302C" w:rsidRDefault="007E302C" w:rsidP="007E302C"/>
    <w:p w:rsidR="007E302C" w:rsidRDefault="007E302C" w:rsidP="007E302C">
      <w:r>
        <w:rPr>
          <w:rFonts w:hint="eastAsia"/>
        </w:rPr>
        <w:t>异步</w:t>
      </w:r>
      <w:r>
        <w:t>任务执行状态记录到</w:t>
      </w:r>
      <w:r>
        <w:rPr>
          <w:rFonts w:hint="eastAsia"/>
        </w:rPr>
        <w:t>base.wd_m_asynctask_log表</w:t>
      </w:r>
      <w:r>
        <w:t>中，其中：</w:t>
      </w:r>
    </w:p>
    <w:p w:rsidR="007E302C" w:rsidRDefault="007E302C" w:rsidP="007E302C"/>
    <w:p w:rsidR="007E302C" w:rsidRDefault="007E302C" w:rsidP="007E302C">
      <w:r>
        <w:rPr>
          <w:rFonts w:hint="eastAsia"/>
        </w:rPr>
        <w:t>LOG_ID是</w:t>
      </w:r>
      <w:r>
        <w:t>日志流水</w:t>
      </w:r>
    </w:p>
    <w:p w:rsidR="007E302C" w:rsidRDefault="007E302C" w:rsidP="007E302C">
      <w:r>
        <w:rPr>
          <w:rFonts w:hint="eastAsia"/>
        </w:rPr>
        <w:t>EXECUTOR 是</w:t>
      </w:r>
      <w:r>
        <w:t>具体执行任务进程的进程标识</w:t>
      </w:r>
    </w:p>
    <w:p w:rsidR="007E302C" w:rsidRDefault="007E302C" w:rsidP="007E302C">
      <w:r>
        <w:rPr>
          <w:rFonts w:hint="eastAsia"/>
        </w:rPr>
        <w:t>TASK_ID是</w:t>
      </w:r>
      <w:r>
        <w:t>对应任务标识</w:t>
      </w:r>
    </w:p>
    <w:p w:rsidR="007E302C" w:rsidRDefault="007E302C" w:rsidP="007E302C">
      <w:r>
        <w:rPr>
          <w:rFonts w:hint="eastAsia"/>
        </w:rPr>
        <w:t>RESULTINFO 是</w:t>
      </w:r>
      <w:r>
        <w:t>执行状态，</w:t>
      </w:r>
      <w:r>
        <w:rPr>
          <w:rFonts w:hint="eastAsia"/>
        </w:rPr>
        <w:t>包括</w:t>
      </w:r>
      <w:r>
        <w:t>以下几种状态</w:t>
      </w:r>
      <w:r>
        <w:rPr>
          <w:rFonts w:hint="eastAsia"/>
        </w:rPr>
        <w:t>：</w:t>
      </w:r>
    </w:p>
    <w:p w:rsidR="007E302C" w:rsidRDefault="007E302C" w:rsidP="007E302C">
      <w:r>
        <w:tab/>
        <w:t xml:space="preserve">ACCEPT: </w:t>
      </w:r>
      <w:r>
        <w:rPr>
          <w:rFonts w:hint="eastAsia"/>
        </w:rPr>
        <w:t>消息</w:t>
      </w:r>
      <w:r>
        <w:t>队列服务已经接收到任务调度消息</w:t>
      </w:r>
    </w:p>
    <w:p w:rsidR="007E302C" w:rsidRDefault="007E302C" w:rsidP="007E302C">
      <w:r>
        <w:tab/>
        <w:t>RUNNING: 任务</w:t>
      </w:r>
      <w:r>
        <w:rPr>
          <w:rFonts w:hint="eastAsia"/>
        </w:rPr>
        <w:t>调度</w:t>
      </w:r>
      <w:r>
        <w:t>消息已经</w:t>
      </w:r>
      <w:r>
        <w:rPr>
          <w:rFonts w:hint="eastAsia"/>
        </w:rPr>
        <w:t>发送</w:t>
      </w:r>
      <w:r>
        <w:t>给执行进程</w:t>
      </w:r>
    </w:p>
    <w:p w:rsidR="007E302C" w:rsidRDefault="007E302C" w:rsidP="007E302C">
      <w:r>
        <w:tab/>
        <w:t xml:space="preserve">SUCCESS: </w:t>
      </w:r>
      <w:r>
        <w:rPr>
          <w:rFonts w:hint="eastAsia"/>
        </w:rPr>
        <w:t>任务</w:t>
      </w:r>
      <w:r>
        <w:t>执行成功完成</w:t>
      </w:r>
    </w:p>
    <w:p w:rsidR="007E302C" w:rsidRDefault="007E302C" w:rsidP="007E302C">
      <w:r>
        <w:tab/>
      </w:r>
      <w:r>
        <w:rPr>
          <w:rFonts w:hint="eastAsia"/>
        </w:rPr>
        <w:t>错误</w:t>
      </w:r>
      <w:r>
        <w:t>堆栈：</w:t>
      </w:r>
      <w:r>
        <w:rPr>
          <w:rFonts w:hint="eastAsia"/>
        </w:rPr>
        <w:t xml:space="preserve"> 任务</w:t>
      </w:r>
      <w:r>
        <w:t>执行异常</w:t>
      </w:r>
    </w:p>
    <w:p w:rsidR="007E302C" w:rsidRDefault="007E302C" w:rsidP="007E302C">
      <w:r>
        <w:rPr>
          <w:rFonts w:hint="eastAsia"/>
        </w:rPr>
        <w:t>PARAMS 为</w:t>
      </w:r>
      <w:r>
        <w:t>任务执行的参数集</w:t>
      </w:r>
      <w:r>
        <w:rPr>
          <w:rFonts w:hint="eastAsia"/>
        </w:rPr>
        <w:t>，</w:t>
      </w:r>
      <w:r>
        <w:t>为</w:t>
      </w:r>
      <w:r>
        <w:rPr>
          <w:rFonts w:hint="eastAsia"/>
        </w:rPr>
        <w:t>JSON格式</w:t>
      </w:r>
      <w:r>
        <w:t>字符串</w:t>
      </w:r>
    </w:p>
    <w:p w:rsidR="007E302C" w:rsidRDefault="007E302C" w:rsidP="007E302C">
      <w:r>
        <w:rPr>
          <w:rFonts w:hint="eastAsia"/>
        </w:rPr>
        <w:t>SEND_TIME 任务</w:t>
      </w:r>
      <w:r>
        <w:t>调度消息发送时间</w:t>
      </w:r>
    </w:p>
    <w:p w:rsidR="007E302C" w:rsidRDefault="007E302C" w:rsidP="007E302C">
      <w:r>
        <w:rPr>
          <w:rFonts w:hint="eastAsia"/>
        </w:rPr>
        <w:t>START_TIME 任务开始</w:t>
      </w:r>
      <w:r>
        <w:t>执行时间</w:t>
      </w:r>
    </w:p>
    <w:p w:rsidR="007E302C" w:rsidRDefault="007E302C" w:rsidP="007E302C">
      <w:r>
        <w:rPr>
          <w:rFonts w:hint="eastAsia"/>
        </w:rPr>
        <w:t>END_TIME 任务</w:t>
      </w:r>
      <w:r>
        <w:t>执行完成时间</w:t>
      </w:r>
    </w:p>
    <w:p w:rsidR="007E302C" w:rsidRPr="000E71CA" w:rsidRDefault="007E302C" w:rsidP="007E302C">
      <w:r>
        <w:rPr>
          <w:rFonts w:hint="eastAsia"/>
        </w:rPr>
        <w:t>STATE</w:t>
      </w:r>
      <w:r>
        <w:t xml:space="preserve"> </w:t>
      </w:r>
      <w:r>
        <w:rPr>
          <w:rFonts w:hint="eastAsia"/>
        </w:rPr>
        <w:t>任务</w:t>
      </w:r>
      <w:r>
        <w:t>执行状态</w:t>
      </w:r>
      <w:r>
        <w:rPr>
          <w:rFonts w:hint="eastAsia"/>
        </w:rPr>
        <w:t xml:space="preserve">，R </w:t>
      </w:r>
      <w:r>
        <w:t>–</w:t>
      </w:r>
      <w:r>
        <w:rPr>
          <w:rFonts w:hint="eastAsia"/>
        </w:rPr>
        <w:t>正</w:t>
      </w:r>
      <w:r>
        <w:t>在执行</w:t>
      </w:r>
      <w:r>
        <w:rPr>
          <w:rFonts w:hint="eastAsia"/>
        </w:rPr>
        <w:t>,</w:t>
      </w:r>
      <w:r>
        <w:t xml:space="preserve"> X - </w:t>
      </w:r>
      <w:r>
        <w:rPr>
          <w:rFonts w:hint="eastAsia"/>
        </w:rPr>
        <w:t>失败, F</w:t>
      </w:r>
      <w:r>
        <w:t xml:space="preserve"> </w:t>
      </w:r>
      <w:r>
        <w:rPr>
          <w:rFonts w:hint="eastAsia"/>
        </w:rPr>
        <w:t>-</w:t>
      </w:r>
      <w:r>
        <w:t xml:space="preserve"> </w:t>
      </w:r>
      <w:r>
        <w:rPr>
          <w:rFonts w:hint="eastAsia"/>
        </w:rPr>
        <w:t>完成</w:t>
      </w:r>
    </w:p>
    <w:p w:rsidR="00D327AF" w:rsidRDefault="00D327AF" w:rsidP="00821402">
      <w:pPr>
        <w:pStyle w:val="3"/>
        <w:numPr>
          <w:ilvl w:val="0"/>
          <w:numId w:val="8"/>
        </w:numPr>
      </w:pPr>
      <w:r>
        <w:rPr>
          <w:rFonts w:hint="eastAsia"/>
        </w:rPr>
        <w:t>任务</w:t>
      </w:r>
      <w:r w:rsidR="007E302C">
        <w:rPr>
          <w:rFonts w:hint="eastAsia"/>
        </w:rPr>
        <w:t>开发</w:t>
      </w:r>
    </w:p>
    <w:p w:rsidR="00B30AE4" w:rsidRDefault="009412D3" w:rsidP="00821402">
      <w:pPr>
        <w:pStyle w:val="a6"/>
        <w:numPr>
          <w:ilvl w:val="0"/>
          <w:numId w:val="16"/>
        </w:numPr>
        <w:ind w:firstLineChars="0"/>
      </w:pPr>
      <w:r>
        <w:rPr>
          <w:rFonts w:hint="eastAsia"/>
        </w:rPr>
        <w:t>实现</w:t>
      </w:r>
      <w:r>
        <w:t>异步任务逻辑</w:t>
      </w:r>
      <w:r>
        <w:rPr>
          <w:rFonts w:hint="eastAsia"/>
        </w:rPr>
        <w:t>类</w:t>
      </w:r>
    </w:p>
    <w:p w:rsidR="009412D3" w:rsidRDefault="009412D3" w:rsidP="009412D3">
      <w:pPr>
        <w:pStyle w:val="a6"/>
        <w:ind w:left="360" w:firstLineChars="0" w:firstLine="0"/>
      </w:pPr>
    </w:p>
    <w:p w:rsidR="009412D3" w:rsidRDefault="00BC45FC" w:rsidP="00BC45FC">
      <w:pPr>
        <w:pStyle w:val="a6"/>
        <w:spacing w:line="360" w:lineRule="auto"/>
        <w:ind w:firstLineChars="0" w:firstLine="360"/>
      </w:pPr>
      <w:r>
        <w:rPr>
          <w:rFonts w:hint="eastAsia"/>
        </w:rPr>
        <w:t>异步</w:t>
      </w:r>
      <w:r>
        <w:t>任务开发只需要继承</w:t>
      </w:r>
      <w:r w:rsidRPr="00BC45FC">
        <w:t>com.ailk.mq.client.consume.AsyncTaskExecutor</w:t>
      </w:r>
      <w:r>
        <w:rPr>
          <w:rFonts w:hint="eastAsia"/>
        </w:rPr>
        <w:t>类</w:t>
      </w:r>
      <w:r>
        <w:t>，实现服务类的抽象方法</w:t>
      </w:r>
      <w:r>
        <w:rPr>
          <w:rFonts w:hint="eastAsia"/>
        </w:rPr>
        <w:t>:</w:t>
      </w:r>
    </w:p>
    <w:p w:rsidR="00BC45FC" w:rsidRDefault="00BC45FC" w:rsidP="00BC45FC">
      <w:pPr>
        <w:pStyle w:val="a6"/>
        <w:spacing w:line="360" w:lineRule="auto"/>
        <w:ind w:firstLineChars="0" w:firstLine="360"/>
      </w:pPr>
      <w:r w:rsidRPr="00BC45FC">
        <w:t>doAsyncTask(String taskId, Map&lt;String, Object&gt; param) throws Exception</w:t>
      </w:r>
    </w:p>
    <w:p w:rsidR="00BC45FC" w:rsidRDefault="00BC45FC" w:rsidP="00BC45FC">
      <w:pPr>
        <w:pStyle w:val="a6"/>
        <w:spacing w:line="360" w:lineRule="auto"/>
        <w:ind w:firstLineChars="0" w:firstLine="360"/>
      </w:pPr>
      <w:r>
        <w:rPr>
          <w:rFonts w:hint="eastAsia"/>
        </w:rPr>
        <w:t>即可。</w:t>
      </w:r>
    </w:p>
    <w:p w:rsidR="00BC45FC" w:rsidRDefault="001B5D61" w:rsidP="00BC45FC">
      <w:pPr>
        <w:pStyle w:val="a6"/>
        <w:ind w:firstLineChars="0" w:firstLine="360"/>
      </w:pPr>
      <w:r>
        <w:rPr>
          <w:noProof/>
        </w:rPr>
        <w:lastRenderedPageBreak/>
        <w:drawing>
          <wp:inline distT="0" distB="0" distL="0" distR="0" wp14:anchorId="5542F07C" wp14:editId="24771F83">
            <wp:extent cx="5274310" cy="141541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15415"/>
                    </a:xfrm>
                    <a:prstGeom prst="rect">
                      <a:avLst/>
                    </a:prstGeom>
                  </pic:spPr>
                </pic:pic>
              </a:graphicData>
            </a:graphic>
          </wp:inline>
        </w:drawing>
      </w:r>
    </w:p>
    <w:p w:rsidR="003748F2" w:rsidRDefault="003748F2" w:rsidP="00821402">
      <w:pPr>
        <w:pStyle w:val="a6"/>
        <w:numPr>
          <w:ilvl w:val="0"/>
          <w:numId w:val="16"/>
        </w:numPr>
        <w:ind w:firstLineChars="0"/>
      </w:pPr>
      <w:r>
        <w:rPr>
          <w:rFonts w:hint="eastAsia"/>
        </w:rPr>
        <w:t>将异步</w:t>
      </w:r>
      <w:r>
        <w:t>任务信息配置到异步任务</w:t>
      </w:r>
      <w:r>
        <w:rPr>
          <w:rFonts w:hint="eastAsia"/>
        </w:rPr>
        <w:t>配置</w:t>
      </w:r>
      <w:r>
        <w:t>表</w:t>
      </w:r>
    </w:p>
    <w:p w:rsidR="003748F2" w:rsidRDefault="003748F2" w:rsidP="003748F2">
      <w:pPr>
        <w:pStyle w:val="a6"/>
        <w:ind w:left="360" w:firstLineChars="0" w:firstLine="0"/>
      </w:pPr>
    </w:p>
    <w:p w:rsidR="003748F2" w:rsidRDefault="003748F2" w:rsidP="003748F2">
      <w:pPr>
        <w:pStyle w:val="a6"/>
        <w:spacing w:line="360" w:lineRule="auto"/>
        <w:ind w:left="360" w:firstLineChars="0" w:firstLine="0"/>
      </w:pPr>
      <w:r>
        <w:rPr>
          <w:rFonts w:hint="eastAsia"/>
        </w:rPr>
        <w:t>需要</w:t>
      </w:r>
      <w:r>
        <w:t>将</w:t>
      </w:r>
      <w:r>
        <w:rPr>
          <w:rFonts w:hint="eastAsia"/>
        </w:rPr>
        <w:t>异步</w:t>
      </w:r>
      <w:r>
        <w:t>任务信息配置到</w:t>
      </w:r>
      <w:r>
        <w:rPr>
          <w:rFonts w:hint="eastAsia"/>
        </w:rPr>
        <w:t xml:space="preserve"> </w:t>
      </w:r>
      <w:r>
        <w:t>b</w:t>
      </w:r>
      <w:r>
        <w:rPr>
          <w:rFonts w:hint="eastAsia"/>
        </w:rPr>
        <w:t>ase.</w:t>
      </w:r>
      <w:r>
        <w:t xml:space="preserve">wd_m_asynctask </w:t>
      </w:r>
      <w:r>
        <w:rPr>
          <w:rFonts w:hint="eastAsia"/>
        </w:rPr>
        <w:t>异步任务</w:t>
      </w:r>
      <w:r>
        <w:t>配置表</w:t>
      </w:r>
    </w:p>
    <w:p w:rsidR="003748F2" w:rsidRDefault="003748F2" w:rsidP="003748F2">
      <w:pPr>
        <w:pStyle w:val="a6"/>
        <w:spacing w:line="360" w:lineRule="auto"/>
        <w:ind w:left="360" w:firstLineChars="0" w:firstLine="0"/>
      </w:pPr>
      <w:r>
        <w:rPr>
          <w:rFonts w:hint="eastAsia"/>
        </w:rPr>
        <w:t>并</w:t>
      </w:r>
      <w:r>
        <w:t>等待</w:t>
      </w:r>
      <w:r>
        <w:rPr>
          <w:rFonts w:hint="eastAsia"/>
        </w:rPr>
        <w:t>MQ-Server进程</w:t>
      </w:r>
      <w:r>
        <w:t>加载新的任务配置数据</w:t>
      </w:r>
    </w:p>
    <w:p w:rsidR="001B5D61" w:rsidRDefault="001B5D61" w:rsidP="00BC45FC">
      <w:pPr>
        <w:pStyle w:val="a6"/>
        <w:ind w:firstLineChars="0" w:firstLine="360"/>
      </w:pPr>
    </w:p>
    <w:p w:rsidR="009412D3" w:rsidRDefault="009412D3" w:rsidP="00821402">
      <w:pPr>
        <w:pStyle w:val="a6"/>
        <w:numPr>
          <w:ilvl w:val="0"/>
          <w:numId w:val="16"/>
        </w:numPr>
        <w:ind w:firstLineChars="0"/>
      </w:pPr>
      <w:r>
        <w:rPr>
          <w:rFonts w:hint="eastAsia"/>
        </w:rPr>
        <w:t>发起</w:t>
      </w:r>
      <w:r>
        <w:t>异步任务调用</w:t>
      </w:r>
    </w:p>
    <w:p w:rsidR="004027C5" w:rsidRDefault="004027C5" w:rsidP="004027C5">
      <w:pPr>
        <w:ind w:left="360"/>
      </w:pPr>
    </w:p>
    <w:p w:rsidR="004027C5" w:rsidRDefault="0064296D" w:rsidP="0064296D">
      <w:pPr>
        <w:spacing w:line="360" w:lineRule="auto"/>
        <w:ind w:left="360"/>
      </w:pPr>
      <w:r>
        <w:rPr>
          <w:rFonts w:hint="eastAsia"/>
        </w:rPr>
        <w:t>异步</w:t>
      </w:r>
      <w:r>
        <w:t>任务调用类：</w:t>
      </w:r>
    </w:p>
    <w:p w:rsidR="0064296D" w:rsidRDefault="0064296D" w:rsidP="0064296D">
      <w:pPr>
        <w:spacing w:line="360" w:lineRule="auto"/>
        <w:ind w:left="360"/>
      </w:pPr>
      <w:r>
        <w:t xml:space="preserve">com.ailk.mq.client.produce.AsyncTaskMultiCast </w:t>
      </w:r>
    </w:p>
    <w:p w:rsidR="0064296D" w:rsidRDefault="0064296D" w:rsidP="0064296D">
      <w:pPr>
        <w:spacing w:line="360" w:lineRule="auto"/>
        <w:ind w:left="780" w:firstLine="60"/>
      </w:pPr>
      <w:r>
        <w:rPr>
          <w:rFonts w:hint="eastAsia"/>
        </w:rPr>
        <w:t>组播，</w:t>
      </w:r>
      <w:r>
        <w:t>集群中所有成员都会</w:t>
      </w:r>
      <w:r>
        <w:rPr>
          <w:rFonts w:hint="eastAsia"/>
        </w:rPr>
        <w:t>收到</w:t>
      </w:r>
      <w:r>
        <w:t>消息并执行</w:t>
      </w:r>
    </w:p>
    <w:p w:rsidR="0064296D" w:rsidRDefault="0064296D" w:rsidP="0064296D">
      <w:pPr>
        <w:spacing w:line="360" w:lineRule="auto"/>
        <w:ind w:left="360"/>
      </w:pPr>
      <w:r>
        <w:t xml:space="preserve">com.ailk.mq.client.produce.AsyncTaskClusterCast </w:t>
      </w:r>
    </w:p>
    <w:p w:rsidR="0064296D" w:rsidRDefault="0064296D" w:rsidP="0064296D">
      <w:pPr>
        <w:spacing w:line="360" w:lineRule="auto"/>
      </w:pPr>
      <w:r>
        <w:rPr>
          <w:rFonts w:hint="eastAsia"/>
        </w:rPr>
        <w:t xml:space="preserve"> </w:t>
      </w:r>
      <w:r>
        <w:t xml:space="preserve">       </w:t>
      </w:r>
      <w:r>
        <w:rPr>
          <w:rFonts w:hint="eastAsia"/>
        </w:rPr>
        <w:t>按照</w:t>
      </w:r>
      <w:r>
        <w:t>轮询规则，</w:t>
      </w:r>
      <w:r>
        <w:rPr>
          <w:rFonts w:hint="eastAsia"/>
        </w:rPr>
        <w:t>下发</w:t>
      </w:r>
      <w:r>
        <w:t>给集群下一实例执行</w:t>
      </w:r>
    </w:p>
    <w:p w:rsidR="0064296D" w:rsidRDefault="0064296D" w:rsidP="0064296D">
      <w:pPr>
        <w:spacing w:line="360" w:lineRule="auto"/>
        <w:ind w:left="360"/>
      </w:pPr>
      <w:r>
        <w:t xml:space="preserve">com.ailk.mq.client.produce.AsyncTaskUniCast   </w:t>
      </w:r>
    </w:p>
    <w:p w:rsidR="0064296D" w:rsidRDefault="0064296D" w:rsidP="0064296D">
      <w:pPr>
        <w:spacing w:line="360" w:lineRule="auto"/>
      </w:pPr>
      <w:r>
        <w:rPr>
          <w:rFonts w:hint="eastAsia"/>
        </w:rPr>
        <w:t xml:space="preserve">        给</w:t>
      </w:r>
      <w:r>
        <w:t>指定实例下发异步任务</w:t>
      </w:r>
    </w:p>
    <w:p w:rsidR="00C01B99" w:rsidRDefault="00C01B99" w:rsidP="0064296D">
      <w:pPr>
        <w:spacing w:line="360" w:lineRule="auto"/>
      </w:pPr>
    </w:p>
    <w:p w:rsidR="00C01B99" w:rsidRDefault="00C01B99" w:rsidP="0064296D">
      <w:pPr>
        <w:spacing w:line="360" w:lineRule="auto"/>
      </w:pPr>
      <w:r>
        <w:rPr>
          <w:rFonts w:hint="eastAsia"/>
        </w:rPr>
        <w:t>API:</w:t>
      </w:r>
    </w:p>
    <w:p w:rsidR="00B4215F" w:rsidRDefault="00C01B99" w:rsidP="00B4215F">
      <w:pPr>
        <w:spacing w:line="360" w:lineRule="auto"/>
      </w:pPr>
      <w:r>
        <w:tab/>
      </w:r>
      <w:r w:rsidR="00B4215F">
        <w:t>AsyncTaskMultiCast.sendAsyncTask(String taskId, Map&lt;String, Object&gt; param)</w:t>
      </w:r>
    </w:p>
    <w:p w:rsidR="00B4215F" w:rsidRDefault="00B4215F" w:rsidP="00B4215F">
      <w:pPr>
        <w:spacing w:line="360" w:lineRule="auto"/>
        <w:ind w:firstLine="420"/>
      </w:pPr>
      <w:r>
        <w:t>AsyncTaskClusterCast.sendAsyncTask(String taskId, Map&lt;String, Object&gt; param)</w:t>
      </w:r>
    </w:p>
    <w:p w:rsidR="00C01B99" w:rsidRDefault="00B4215F" w:rsidP="00B4215F">
      <w:pPr>
        <w:spacing w:line="360" w:lineRule="auto"/>
        <w:ind w:firstLine="420"/>
      </w:pPr>
      <w:r>
        <w:t>AsyncTaskUniCast.sendAsyncTask(String taskId, Map&lt;String, Object&gt; param)</w:t>
      </w:r>
    </w:p>
    <w:p w:rsidR="00EA1F8B" w:rsidRPr="00B30AE4" w:rsidRDefault="00EA1F8B" w:rsidP="00B4215F">
      <w:pPr>
        <w:spacing w:line="360" w:lineRule="auto"/>
        <w:ind w:firstLine="420"/>
      </w:pPr>
    </w:p>
    <w:p w:rsidR="00D24089" w:rsidRDefault="00302F61" w:rsidP="00821402">
      <w:pPr>
        <w:pStyle w:val="2"/>
        <w:numPr>
          <w:ilvl w:val="0"/>
          <w:numId w:val="3"/>
        </w:numPr>
      </w:pPr>
      <w:r>
        <w:rPr>
          <w:rFonts w:hint="eastAsia"/>
        </w:rPr>
        <w:t>导入导出</w:t>
      </w:r>
      <w:r w:rsidR="00DD15E9">
        <w:rPr>
          <w:rFonts w:hint="eastAsia"/>
        </w:rPr>
        <w:t>功能</w:t>
      </w:r>
    </w:p>
    <w:p w:rsidR="00E83BA5" w:rsidRDefault="00E83BA5" w:rsidP="00E83BA5"/>
    <w:p w:rsidR="00E83BA5" w:rsidRPr="00E83BA5" w:rsidRDefault="00E83BA5" w:rsidP="00E83BA5">
      <w:pPr>
        <w:spacing w:line="360" w:lineRule="auto"/>
        <w:ind w:firstLine="420"/>
      </w:pPr>
      <w:r>
        <w:rPr>
          <w:rFonts w:hint="eastAsia"/>
        </w:rPr>
        <w:t>导入</w:t>
      </w:r>
      <w:r>
        <w:t>导出功能是在异步任务调度的技术上实现的二次开发和封装</w:t>
      </w:r>
      <w:r>
        <w:rPr>
          <w:rFonts w:hint="eastAsia"/>
        </w:rPr>
        <w:t>，</w:t>
      </w:r>
      <w:r>
        <w:t>它结合了文件上传下载，异步任务调度，</w:t>
      </w:r>
      <w:r>
        <w:rPr>
          <w:rFonts w:hint="eastAsia"/>
        </w:rPr>
        <w:t>Excel解析</w:t>
      </w:r>
      <w:r>
        <w:t>生成的功能。</w:t>
      </w:r>
    </w:p>
    <w:p w:rsidR="000755FE" w:rsidRDefault="000755FE" w:rsidP="00821402">
      <w:pPr>
        <w:pStyle w:val="3"/>
        <w:numPr>
          <w:ilvl w:val="0"/>
          <w:numId w:val="9"/>
        </w:numPr>
      </w:pPr>
      <w:r>
        <w:rPr>
          <w:rFonts w:hint="eastAsia"/>
        </w:rPr>
        <w:lastRenderedPageBreak/>
        <w:t>功能</w:t>
      </w:r>
      <w:r>
        <w:t>说明</w:t>
      </w:r>
    </w:p>
    <w:p w:rsidR="006B4BC0" w:rsidRDefault="006B4BC0" w:rsidP="006B4BC0">
      <w:pPr>
        <w:jc w:val="center"/>
      </w:pPr>
      <w:r>
        <w:object w:dxaOrig="6745" w:dyaOrig="4263">
          <v:shape id="_x0000_i1032" type="#_x0000_t75" style="width:337.5pt;height:213.5pt" o:ole="">
            <v:imagedata r:id="rId58" o:title=""/>
          </v:shape>
          <o:OLEObject Type="Embed" ProgID="Visio.Drawing.11" ShapeID="_x0000_i1032" DrawAspect="Content" ObjectID="_1608439892" r:id="rId59"/>
        </w:object>
      </w:r>
    </w:p>
    <w:p w:rsidR="00F1172C" w:rsidRDefault="00F1172C" w:rsidP="006B4BC0">
      <w:pPr>
        <w:jc w:val="center"/>
      </w:pPr>
    </w:p>
    <w:p w:rsidR="00F1172C" w:rsidRDefault="00251C7D" w:rsidP="00821402">
      <w:pPr>
        <w:pStyle w:val="a6"/>
        <w:numPr>
          <w:ilvl w:val="0"/>
          <w:numId w:val="17"/>
        </w:numPr>
        <w:spacing w:line="360" w:lineRule="auto"/>
        <w:ind w:firstLineChars="0"/>
        <w:jc w:val="left"/>
      </w:pPr>
      <w:r>
        <w:rPr>
          <w:rFonts w:hint="eastAsia"/>
        </w:rPr>
        <w:t>前台</w:t>
      </w:r>
      <w:r>
        <w:t>用户将数据文件上传到文件服务器，并生成</w:t>
      </w:r>
      <w:r>
        <w:rPr>
          <w:rFonts w:hint="eastAsia"/>
        </w:rPr>
        <w:t>file表</w:t>
      </w:r>
      <w:r>
        <w:t>的文件记录</w:t>
      </w:r>
    </w:p>
    <w:p w:rsidR="00251C7D" w:rsidRDefault="00251C7D" w:rsidP="00821402">
      <w:pPr>
        <w:pStyle w:val="a6"/>
        <w:numPr>
          <w:ilvl w:val="0"/>
          <w:numId w:val="17"/>
        </w:numPr>
        <w:spacing w:line="360" w:lineRule="auto"/>
        <w:ind w:firstLineChars="0"/>
        <w:jc w:val="left"/>
      </w:pPr>
      <w:r>
        <w:rPr>
          <w:rFonts w:hint="eastAsia"/>
        </w:rPr>
        <w:t>上传</w:t>
      </w:r>
      <w:r>
        <w:t>完成后，前台进程</w:t>
      </w:r>
      <w:r>
        <w:rPr>
          <w:rFonts w:hint="eastAsia"/>
        </w:rPr>
        <w:t>根据</w:t>
      </w:r>
      <w:r>
        <w:t>对应的导出任务标识</w:t>
      </w:r>
      <w:r>
        <w:rPr>
          <w:rFonts w:hint="eastAsia"/>
        </w:rPr>
        <w:t>发起</w:t>
      </w:r>
      <w:r w:rsidR="00460C09">
        <w:t>导入异步任务调</w:t>
      </w:r>
      <w:r w:rsidR="00460C09">
        <w:rPr>
          <w:rFonts w:hint="eastAsia"/>
        </w:rPr>
        <w:t>用</w:t>
      </w:r>
      <w:r>
        <w:t>，同时将</w:t>
      </w:r>
      <w:r>
        <w:rPr>
          <w:rFonts w:hint="eastAsia"/>
        </w:rPr>
        <w:t>上传</w:t>
      </w:r>
      <w:r>
        <w:t>的</w:t>
      </w:r>
      <w:r>
        <w:rPr>
          <w:rFonts w:hint="eastAsia"/>
        </w:rPr>
        <w:t>数据</w:t>
      </w:r>
      <w:r>
        <w:t>文件标识</w:t>
      </w:r>
      <w:r>
        <w:rPr>
          <w:rFonts w:hint="eastAsia"/>
        </w:rPr>
        <w:t>、</w:t>
      </w:r>
      <w:r w:rsidR="00D22642">
        <w:rPr>
          <w:rFonts w:hint="eastAsia"/>
        </w:rPr>
        <w:t>数据</w:t>
      </w:r>
      <w:r>
        <w:rPr>
          <w:rFonts w:hint="eastAsia"/>
        </w:rPr>
        <w:t>解析</w:t>
      </w:r>
      <w:r w:rsidR="00D22642">
        <w:rPr>
          <w:rFonts w:hint="eastAsia"/>
        </w:rPr>
        <w:t>配置xml</w:t>
      </w:r>
      <w:r>
        <w:rPr>
          <w:rFonts w:hint="eastAsia"/>
        </w:rPr>
        <w:t>文件路径</w:t>
      </w:r>
      <w:r w:rsidR="00920199">
        <w:rPr>
          <w:rFonts w:hint="eastAsia"/>
        </w:rPr>
        <w:t>和</w:t>
      </w:r>
      <w:r w:rsidR="00920199">
        <w:t>其它业务参数</w:t>
      </w:r>
      <w:r>
        <w:t>等信息作为</w:t>
      </w:r>
      <w:r>
        <w:rPr>
          <w:rFonts w:hint="eastAsia"/>
        </w:rPr>
        <w:t>异步</w:t>
      </w:r>
      <w:r>
        <w:t>任务执行参数</w:t>
      </w:r>
      <w:r>
        <w:rPr>
          <w:rFonts w:hint="eastAsia"/>
        </w:rPr>
        <w:t>发送</w:t>
      </w:r>
      <w:r>
        <w:t>给导入任务执行</w:t>
      </w:r>
      <w:r>
        <w:rPr>
          <w:rFonts w:hint="eastAsia"/>
        </w:rPr>
        <w:t>进程</w:t>
      </w:r>
      <w:r>
        <w:t>。</w:t>
      </w:r>
    </w:p>
    <w:p w:rsidR="00251C7D" w:rsidRDefault="009D7832" w:rsidP="00821402">
      <w:pPr>
        <w:pStyle w:val="a6"/>
        <w:numPr>
          <w:ilvl w:val="0"/>
          <w:numId w:val="17"/>
        </w:numPr>
        <w:spacing w:line="360" w:lineRule="auto"/>
        <w:ind w:firstLineChars="0"/>
        <w:jc w:val="left"/>
      </w:pPr>
      <w:r>
        <w:rPr>
          <w:rFonts w:hint="eastAsia"/>
        </w:rPr>
        <w:t>导入</w:t>
      </w:r>
      <w:r>
        <w:t>任务执行进程响应任务执行，并获得传入的参数，从文件服务器获取数据文件，并根据</w:t>
      </w:r>
      <w:r w:rsidR="00D22642">
        <w:rPr>
          <w:rFonts w:hint="eastAsia"/>
        </w:rPr>
        <w:t>数据</w:t>
      </w:r>
      <w:r w:rsidR="00D22642">
        <w:t>解析</w:t>
      </w:r>
      <w:r w:rsidR="00D22642">
        <w:rPr>
          <w:rFonts w:hint="eastAsia"/>
        </w:rPr>
        <w:t>配置</w:t>
      </w:r>
      <w:r w:rsidR="00D22642">
        <w:t>文件的配置解析数据文件中的数据，得到要执行导入的数据集。</w:t>
      </w:r>
    </w:p>
    <w:p w:rsidR="00D22642" w:rsidRDefault="00A351AD" w:rsidP="00821402">
      <w:pPr>
        <w:pStyle w:val="a6"/>
        <w:numPr>
          <w:ilvl w:val="0"/>
          <w:numId w:val="17"/>
        </w:numPr>
        <w:spacing w:line="360" w:lineRule="auto"/>
        <w:ind w:firstLineChars="0"/>
        <w:jc w:val="left"/>
      </w:pPr>
      <w:r>
        <w:rPr>
          <w:rFonts w:hint="eastAsia"/>
        </w:rPr>
        <w:t>导入</w:t>
      </w:r>
      <w:r>
        <w:t>任务</w:t>
      </w:r>
      <w:r w:rsidR="009E5D51">
        <w:rPr>
          <w:rFonts w:hint="eastAsia"/>
        </w:rPr>
        <w:t>执行导入</w:t>
      </w:r>
      <w:r w:rsidR="009E5D51">
        <w:t>的业务逻辑，</w:t>
      </w:r>
      <w:r w:rsidR="009E5D51">
        <w:rPr>
          <w:rFonts w:hint="eastAsia"/>
        </w:rPr>
        <w:t>调用</w:t>
      </w:r>
      <w:r>
        <w:t>业务服务将数据集</w:t>
      </w:r>
      <w:r>
        <w:rPr>
          <w:rFonts w:hint="eastAsia"/>
        </w:rPr>
        <w:t>入库</w:t>
      </w:r>
      <w:r>
        <w:t>或进行其它处理。</w:t>
      </w:r>
    </w:p>
    <w:p w:rsidR="008C686B" w:rsidRDefault="008C686B" w:rsidP="00821402">
      <w:pPr>
        <w:pStyle w:val="a6"/>
        <w:numPr>
          <w:ilvl w:val="0"/>
          <w:numId w:val="17"/>
        </w:numPr>
        <w:spacing w:line="360" w:lineRule="auto"/>
        <w:ind w:firstLineChars="0"/>
        <w:jc w:val="left"/>
      </w:pPr>
      <w:r>
        <w:rPr>
          <w:rFonts w:hint="eastAsia"/>
        </w:rPr>
        <w:t>导入</w:t>
      </w:r>
      <w:r>
        <w:t>任务执行完成后，更新</w:t>
      </w:r>
      <w:r>
        <w:rPr>
          <w:rFonts w:hint="eastAsia"/>
        </w:rPr>
        <w:t>导入</w:t>
      </w:r>
      <w:r>
        <w:t>日志状态</w:t>
      </w:r>
      <w:r>
        <w:rPr>
          <w:rFonts w:hint="eastAsia"/>
        </w:rPr>
        <w:t>，</w:t>
      </w:r>
      <w:r>
        <w:t>如果有部分数据导入失败，则生成导入失败的数据文件并上传到文件服务器</w:t>
      </w:r>
      <w:r>
        <w:rPr>
          <w:rFonts w:hint="eastAsia"/>
        </w:rPr>
        <w:t>。</w:t>
      </w:r>
    </w:p>
    <w:p w:rsidR="008C686B" w:rsidRDefault="008C686B" w:rsidP="00821402">
      <w:pPr>
        <w:pStyle w:val="a6"/>
        <w:numPr>
          <w:ilvl w:val="0"/>
          <w:numId w:val="17"/>
        </w:numPr>
        <w:spacing w:line="360" w:lineRule="auto"/>
        <w:ind w:firstLineChars="0"/>
        <w:jc w:val="left"/>
      </w:pPr>
      <w:r>
        <w:rPr>
          <w:rFonts w:hint="eastAsia"/>
        </w:rPr>
        <w:t>前台</w:t>
      </w:r>
      <w:r>
        <w:t>检测导入任务执行完成，</w:t>
      </w:r>
      <w:r>
        <w:rPr>
          <w:rFonts w:hint="eastAsia"/>
        </w:rPr>
        <w:t>提示</w:t>
      </w:r>
      <w:r>
        <w:t>用户成功或失败，并将部分失败的数据文件提供给用户下载。</w:t>
      </w:r>
    </w:p>
    <w:p w:rsidR="006B4BC0" w:rsidRDefault="006B4BC0" w:rsidP="006B4BC0">
      <w:pPr>
        <w:jc w:val="center"/>
      </w:pPr>
    </w:p>
    <w:p w:rsidR="006B4BC0" w:rsidRDefault="006B4BC0" w:rsidP="006B4BC0">
      <w:pPr>
        <w:jc w:val="center"/>
      </w:pPr>
    </w:p>
    <w:p w:rsidR="00FA248D" w:rsidRDefault="00FA248D" w:rsidP="006B4BC0">
      <w:pPr>
        <w:jc w:val="center"/>
      </w:pPr>
      <w:r>
        <w:object w:dxaOrig="6745" w:dyaOrig="4311">
          <v:shape id="_x0000_i1033" type="#_x0000_t75" style="width:337.5pt;height:215pt" o:ole="">
            <v:imagedata r:id="rId60" o:title=""/>
          </v:shape>
          <o:OLEObject Type="Embed" ProgID="Visio.Drawing.11" ShapeID="_x0000_i1033" DrawAspect="Content" ObjectID="_1608439893" r:id="rId61"/>
        </w:object>
      </w:r>
    </w:p>
    <w:p w:rsidR="00F1172C" w:rsidRDefault="00F1172C" w:rsidP="006B4BC0">
      <w:pPr>
        <w:jc w:val="center"/>
      </w:pPr>
    </w:p>
    <w:p w:rsidR="00F1172C" w:rsidRDefault="00460C09" w:rsidP="00821402">
      <w:pPr>
        <w:pStyle w:val="a6"/>
        <w:numPr>
          <w:ilvl w:val="0"/>
          <w:numId w:val="18"/>
        </w:numPr>
        <w:spacing w:line="360" w:lineRule="auto"/>
        <w:ind w:firstLineChars="0"/>
        <w:jc w:val="left"/>
      </w:pPr>
      <w:r>
        <w:rPr>
          <w:rFonts w:hint="eastAsia"/>
        </w:rPr>
        <w:t>前台用户输入</w:t>
      </w:r>
      <w:r>
        <w:t>要</w:t>
      </w:r>
      <w:r>
        <w:rPr>
          <w:rFonts w:hint="eastAsia"/>
        </w:rPr>
        <w:t>导出</w:t>
      </w:r>
      <w:r>
        <w:t>生成的文件名并选择文件类型</w:t>
      </w:r>
      <w:r>
        <w:rPr>
          <w:rFonts w:hint="eastAsia"/>
        </w:rPr>
        <w:t>，</w:t>
      </w:r>
      <w:r>
        <w:t>并执行导出。</w:t>
      </w:r>
    </w:p>
    <w:p w:rsidR="00460C09" w:rsidRDefault="00460C09" w:rsidP="00821402">
      <w:pPr>
        <w:pStyle w:val="a6"/>
        <w:numPr>
          <w:ilvl w:val="0"/>
          <w:numId w:val="18"/>
        </w:numPr>
        <w:spacing w:line="360" w:lineRule="auto"/>
        <w:ind w:firstLineChars="0"/>
        <w:jc w:val="left"/>
      </w:pPr>
      <w:r>
        <w:rPr>
          <w:rFonts w:hint="eastAsia"/>
        </w:rPr>
        <w:t>前台</w:t>
      </w:r>
      <w:r>
        <w:t>进程发起</w:t>
      </w:r>
      <w:r>
        <w:rPr>
          <w:rFonts w:hint="eastAsia"/>
        </w:rPr>
        <w:t>导出异步</w:t>
      </w:r>
      <w:r>
        <w:t>任务的调用</w:t>
      </w:r>
      <w:r>
        <w:rPr>
          <w:rFonts w:hint="eastAsia"/>
        </w:rPr>
        <w:t>，</w:t>
      </w:r>
      <w:r>
        <w:t>同时将</w:t>
      </w:r>
      <w:r w:rsidR="00920199">
        <w:rPr>
          <w:rFonts w:hint="eastAsia"/>
        </w:rPr>
        <w:t>数据</w:t>
      </w:r>
      <w:r w:rsidR="00920199">
        <w:t>解析配置</w:t>
      </w:r>
      <w:r w:rsidR="00920199">
        <w:rPr>
          <w:rFonts w:hint="eastAsia"/>
        </w:rPr>
        <w:t>xml文件</w:t>
      </w:r>
      <w:r w:rsidR="00920199">
        <w:t>路径</w:t>
      </w:r>
      <w:r w:rsidR="00920199">
        <w:rPr>
          <w:rFonts w:hint="eastAsia"/>
        </w:rPr>
        <w:t>和</w:t>
      </w:r>
      <w:r w:rsidR="00920199">
        <w:t>其它业务参数信息</w:t>
      </w:r>
      <w:r w:rsidR="00920199">
        <w:rPr>
          <w:rFonts w:hint="eastAsia"/>
        </w:rPr>
        <w:t>作为</w:t>
      </w:r>
      <w:r w:rsidR="00920199">
        <w:t>异步任务执行参数</w:t>
      </w:r>
      <w:r w:rsidR="00920199">
        <w:rPr>
          <w:rFonts w:hint="eastAsia"/>
        </w:rPr>
        <w:t>发送</w:t>
      </w:r>
      <w:r w:rsidR="00920199">
        <w:t>给导出执行进程。</w:t>
      </w:r>
    </w:p>
    <w:p w:rsidR="00920199" w:rsidRDefault="000B49C4" w:rsidP="00821402">
      <w:pPr>
        <w:pStyle w:val="a6"/>
        <w:numPr>
          <w:ilvl w:val="0"/>
          <w:numId w:val="18"/>
        </w:numPr>
        <w:spacing w:line="360" w:lineRule="auto"/>
        <w:ind w:firstLineChars="0"/>
        <w:jc w:val="left"/>
      </w:pPr>
      <w:r>
        <w:rPr>
          <w:rFonts w:hint="eastAsia"/>
        </w:rPr>
        <w:t>导出</w:t>
      </w:r>
      <w:r>
        <w:t>执行进程响应异步任务</w:t>
      </w:r>
      <w:r>
        <w:rPr>
          <w:rFonts w:hint="eastAsia"/>
        </w:rPr>
        <w:t>执行</w:t>
      </w:r>
      <w:r>
        <w:t>，</w:t>
      </w:r>
      <w:r>
        <w:rPr>
          <w:rFonts w:hint="eastAsia"/>
        </w:rPr>
        <w:t>运行</w:t>
      </w:r>
      <w:r w:rsidR="009E5D51">
        <w:t>导出的业务逻辑，从数据源获得要导出的数据集</w:t>
      </w:r>
      <w:r w:rsidR="009E5D51">
        <w:rPr>
          <w:rFonts w:hint="eastAsia"/>
        </w:rPr>
        <w:t>。</w:t>
      </w:r>
    </w:p>
    <w:p w:rsidR="009E5D51" w:rsidRDefault="009E5D51" w:rsidP="00821402">
      <w:pPr>
        <w:pStyle w:val="a6"/>
        <w:numPr>
          <w:ilvl w:val="0"/>
          <w:numId w:val="18"/>
        </w:numPr>
        <w:spacing w:line="360" w:lineRule="auto"/>
        <w:ind w:firstLineChars="0"/>
        <w:jc w:val="left"/>
      </w:pPr>
      <w:r>
        <w:rPr>
          <w:rFonts w:hint="eastAsia"/>
        </w:rPr>
        <w:t>导出任务</w:t>
      </w:r>
      <w:r w:rsidR="0059071E">
        <w:rPr>
          <w:rFonts w:hint="eastAsia"/>
        </w:rPr>
        <w:t>结合</w:t>
      </w:r>
      <w:r w:rsidR="0059071E">
        <w:t>数据集和数据解析配置</w:t>
      </w:r>
      <w:r w:rsidR="0059071E">
        <w:rPr>
          <w:rFonts w:hint="eastAsia"/>
        </w:rPr>
        <w:t>xml文件</w:t>
      </w:r>
      <w:r w:rsidR="0059071E">
        <w:t>，生成</w:t>
      </w:r>
      <w:r w:rsidR="0059071E">
        <w:rPr>
          <w:rFonts w:hint="eastAsia"/>
        </w:rPr>
        <w:t>导出</w:t>
      </w:r>
      <w:r w:rsidR="0059071E">
        <w:t>后的数据文件，并上传到</w:t>
      </w:r>
      <w:r w:rsidR="0059071E">
        <w:rPr>
          <w:rFonts w:hint="eastAsia"/>
        </w:rPr>
        <w:t>文件</w:t>
      </w:r>
      <w:r w:rsidR="0059071E">
        <w:t>服务器，生成文件记录。</w:t>
      </w:r>
    </w:p>
    <w:p w:rsidR="0059071E" w:rsidRDefault="00064260" w:rsidP="00821402">
      <w:pPr>
        <w:pStyle w:val="a6"/>
        <w:numPr>
          <w:ilvl w:val="0"/>
          <w:numId w:val="18"/>
        </w:numPr>
        <w:spacing w:line="360" w:lineRule="auto"/>
        <w:ind w:firstLineChars="0"/>
        <w:jc w:val="left"/>
      </w:pPr>
      <w:r>
        <w:rPr>
          <w:rFonts w:hint="eastAsia"/>
        </w:rPr>
        <w:t>导出</w:t>
      </w:r>
      <w:r>
        <w:t>任务执行完成后</w:t>
      </w:r>
      <w:r w:rsidR="00D337FF">
        <w:t>生成</w:t>
      </w:r>
      <w:r w:rsidR="00D337FF">
        <w:rPr>
          <w:rFonts w:hint="eastAsia"/>
        </w:rPr>
        <w:t>数据</w:t>
      </w:r>
      <w:r w:rsidR="00D337FF">
        <w:t>文件下</w:t>
      </w:r>
      <w:r w:rsidR="00D337FF">
        <w:rPr>
          <w:rFonts w:hint="eastAsia"/>
        </w:rPr>
        <w:t>链接，</w:t>
      </w:r>
      <w:r w:rsidR="00D337FF">
        <w:t>并</w:t>
      </w:r>
      <w:r>
        <w:t>更</w:t>
      </w:r>
      <w:r w:rsidR="00D337FF">
        <w:t>新导出日志</w:t>
      </w:r>
      <w:r w:rsidR="00D337FF">
        <w:rPr>
          <w:rFonts w:hint="eastAsia"/>
        </w:rPr>
        <w:t>的</w:t>
      </w:r>
      <w:r w:rsidR="00D337FF">
        <w:t>状态</w:t>
      </w:r>
      <w:r>
        <w:rPr>
          <w:rFonts w:hint="eastAsia"/>
        </w:rPr>
        <w:t>。</w:t>
      </w:r>
    </w:p>
    <w:p w:rsidR="00064260" w:rsidRPr="006B4BC0" w:rsidRDefault="00064260" w:rsidP="00821402">
      <w:pPr>
        <w:pStyle w:val="a6"/>
        <w:numPr>
          <w:ilvl w:val="0"/>
          <w:numId w:val="18"/>
        </w:numPr>
        <w:spacing w:line="360" w:lineRule="auto"/>
        <w:ind w:firstLineChars="0"/>
        <w:jc w:val="left"/>
      </w:pPr>
      <w:r>
        <w:rPr>
          <w:rFonts w:hint="eastAsia"/>
        </w:rPr>
        <w:t>前台</w:t>
      </w:r>
      <w:r>
        <w:t>检测</w:t>
      </w:r>
      <w:r w:rsidR="005D590F">
        <w:rPr>
          <w:rFonts w:hint="eastAsia"/>
        </w:rPr>
        <w:t>导出</w:t>
      </w:r>
      <w:r>
        <w:t>任务执行完成，</w:t>
      </w:r>
      <w:r>
        <w:rPr>
          <w:rFonts w:hint="eastAsia"/>
        </w:rPr>
        <w:t>将</w:t>
      </w:r>
      <w:r>
        <w:t>数据文件</w:t>
      </w:r>
      <w:r>
        <w:rPr>
          <w:rFonts w:hint="eastAsia"/>
        </w:rPr>
        <w:t>下载</w:t>
      </w:r>
      <w:r>
        <w:t>链接提供给用户下载。</w:t>
      </w:r>
    </w:p>
    <w:p w:rsidR="000755FE" w:rsidRDefault="00EF33C7" w:rsidP="00821402">
      <w:pPr>
        <w:pStyle w:val="3"/>
        <w:numPr>
          <w:ilvl w:val="0"/>
          <w:numId w:val="9"/>
        </w:numPr>
      </w:pPr>
      <w:r>
        <w:rPr>
          <w:rFonts w:hint="eastAsia"/>
        </w:rPr>
        <w:t>相关</w:t>
      </w:r>
      <w:r w:rsidR="000755FE">
        <w:t>配置</w:t>
      </w:r>
    </w:p>
    <w:p w:rsidR="003E644F" w:rsidRDefault="003E644F" w:rsidP="00E60D1D">
      <w:pPr>
        <w:spacing w:line="360" w:lineRule="auto"/>
        <w:ind w:firstLine="420"/>
      </w:pPr>
      <w:r>
        <w:rPr>
          <w:rFonts w:hint="eastAsia"/>
        </w:rPr>
        <w:t>导入</w:t>
      </w:r>
      <w:r>
        <w:t>导出功能</w:t>
      </w:r>
      <w:r>
        <w:rPr>
          <w:rFonts w:hint="eastAsia"/>
        </w:rPr>
        <w:t>涉及</w:t>
      </w:r>
      <w:r>
        <w:t>的</w:t>
      </w:r>
      <w:r>
        <w:rPr>
          <w:rFonts w:hint="eastAsia"/>
        </w:rPr>
        <w:t>文件上传</w:t>
      </w:r>
      <w:r>
        <w:t>下载</w:t>
      </w:r>
      <w:r>
        <w:rPr>
          <w:rFonts w:hint="eastAsia"/>
        </w:rPr>
        <w:t>配置</w:t>
      </w:r>
      <w:r>
        <w:t>，异步任务配置参考</w:t>
      </w:r>
      <w:r>
        <w:rPr>
          <w:rFonts w:hint="eastAsia"/>
        </w:rPr>
        <w:t>前面相关</w:t>
      </w:r>
      <w:r>
        <w:t>功能说明部分的配置说明</w:t>
      </w:r>
    </w:p>
    <w:p w:rsidR="003E644F" w:rsidRPr="003E644F" w:rsidRDefault="003E644F" w:rsidP="003E644F"/>
    <w:p w:rsidR="007A0E7A" w:rsidRDefault="002E7FB8" w:rsidP="002E7FB8">
      <w:pPr>
        <w:spacing w:line="360" w:lineRule="auto"/>
      </w:pPr>
      <w:r>
        <w:rPr>
          <w:rFonts w:hint="eastAsia"/>
        </w:rPr>
        <w:t>数据</w:t>
      </w:r>
      <w:r>
        <w:t>解析配置</w:t>
      </w:r>
      <w:r>
        <w:rPr>
          <w:rFonts w:hint="eastAsia"/>
        </w:rPr>
        <w:t>xml文件：</w:t>
      </w:r>
    </w:p>
    <w:p w:rsidR="002E7FB8" w:rsidRDefault="002E7FB8" w:rsidP="002E7FB8">
      <w:pPr>
        <w:spacing w:line="360" w:lineRule="auto"/>
      </w:pPr>
      <w:r>
        <w:rPr>
          <w:rFonts w:hint="eastAsia"/>
        </w:rPr>
        <w:t>数据</w:t>
      </w:r>
      <w:r>
        <w:t>解析配置</w:t>
      </w:r>
      <w:r>
        <w:rPr>
          <w:rFonts w:hint="eastAsia"/>
        </w:rPr>
        <w:t>xml文件</w:t>
      </w:r>
      <w:r>
        <w:t>是解析和生成</w:t>
      </w:r>
      <w:r>
        <w:rPr>
          <w:rFonts w:hint="eastAsia"/>
        </w:rPr>
        <w:t>Excel数据</w:t>
      </w:r>
      <w:r>
        <w:t>文件的关键配置，它定义了</w:t>
      </w:r>
      <w:r>
        <w:rPr>
          <w:rFonts w:hint="eastAsia"/>
        </w:rPr>
        <w:t>数据</w:t>
      </w:r>
      <w:r>
        <w:t>文件中的列和数据集中的列的</w:t>
      </w:r>
      <w:r>
        <w:rPr>
          <w:rFonts w:hint="eastAsia"/>
        </w:rPr>
        <w:t>字段</w:t>
      </w:r>
      <w:r>
        <w:t>对应关系，以及数据类型</w:t>
      </w:r>
      <w:r>
        <w:rPr>
          <w:rFonts w:hint="eastAsia"/>
        </w:rPr>
        <w:t>，</w:t>
      </w:r>
      <w:r>
        <w:t>数据校验</w:t>
      </w:r>
      <w:r>
        <w:rPr>
          <w:rFonts w:hint="eastAsia"/>
        </w:rPr>
        <w:t>规则</w:t>
      </w:r>
      <w:r>
        <w:t>。</w:t>
      </w:r>
    </w:p>
    <w:p w:rsidR="002E7FB8" w:rsidRDefault="002E7FB8" w:rsidP="002E7FB8">
      <w:pPr>
        <w:spacing w:line="360" w:lineRule="auto"/>
        <w:jc w:val="center"/>
      </w:pPr>
      <w:r>
        <w:rPr>
          <w:noProof/>
        </w:rPr>
        <w:lastRenderedPageBreak/>
        <w:drawing>
          <wp:inline distT="0" distB="0" distL="0" distR="0" wp14:anchorId="58D10391" wp14:editId="484BFCED">
            <wp:extent cx="3705225" cy="45243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5225" cy="4524375"/>
                    </a:xfrm>
                    <a:prstGeom prst="rect">
                      <a:avLst/>
                    </a:prstGeom>
                  </pic:spPr>
                </pic:pic>
              </a:graphicData>
            </a:graphic>
          </wp:inline>
        </w:drawing>
      </w:r>
    </w:p>
    <w:p w:rsidR="002E7FB8" w:rsidRDefault="002E7FB8" w:rsidP="002E7FB8">
      <w:pPr>
        <w:spacing w:line="360" w:lineRule="auto"/>
      </w:pPr>
      <w:r>
        <w:tab/>
      </w:r>
      <w:r w:rsidR="00E9484C">
        <w:t>sheet</w:t>
      </w:r>
      <w:r w:rsidR="00E9484C">
        <w:rPr>
          <w:rFonts w:hint="eastAsia"/>
        </w:rPr>
        <w:t>对应Excel文件</w:t>
      </w:r>
      <w:r w:rsidR="00E9484C">
        <w:t>的一个</w:t>
      </w:r>
      <w:r w:rsidR="00E9484C">
        <w:rPr>
          <w:rFonts w:hint="eastAsia"/>
        </w:rPr>
        <w:t>sheet</w:t>
      </w:r>
      <w:r w:rsidR="00E9484C">
        <w:t>标签</w:t>
      </w:r>
      <w:r w:rsidR="00E9484C">
        <w:rPr>
          <w:rFonts w:hint="eastAsia"/>
        </w:rPr>
        <w:t>，sheet的tag用来</w:t>
      </w:r>
      <w:r w:rsidR="00E9484C">
        <w:t>区分不同的标签数据，</w:t>
      </w:r>
      <w:r w:rsidR="00E9484C">
        <w:rPr>
          <w:rFonts w:hint="eastAsia"/>
        </w:rPr>
        <w:t>sheet的desc用于</w:t>
      </w:r>
      <w:r w:rsidR="00E9484C">
        <w:t>生成</w:t>
      </w:r>
      <w:r w:rsidR="00E9484C">
        <w:rPr>
          <w:rFonts w:hint="eastAsia"/>
        </w:rPr>
        <w:t>sheet的</w:t>
      </w:r>
      <w:r w:rsidR="00E9484C">
        <w:t>名称。</w:t>
      </w:r>
    </w:p>
    <w:p w:rsidR="00E9484C" w:rsidRDefault="00E9484C" w:rsidP="002E7FB8">
      <w:pPr>
        <w:spacing w:line="360" w:lineRule="auto"/>
      </w:pPr>
      <w:r>
        <w:tab/>
        <w:t>h</w:t>
      </w:r>
      <w:r>
        <w:rPr>
          <w:rFonts w:hint="eastAsia"/>
        </w:rPr>
        <w:t>eader</w:t>
      </w:r>
      <w:r>
        <w:t xml:space="preserve"> </w:t>
      </w:r>
      <w:r>
        <w:rPr>
          <w:rFonts w:hint="eastAsia"/>
        </w:rPr>
        <w:t>对应Excel中</w:t>
      </w:r>
      <w:r>
        <w:t>的表头，</w:t>
      </w:r>
      <w:r>
        <w:rPr>
          <w:rFonts w:hint="eastAsia"/>
        </w:rPr>
        <w:t>header下</w:t>
      </w:r>
      <w:r>
        <w:t>的每一个</w:t>
      </w:r>
      <w:r>
        <w:rPr>
          <w:rFonts w:hint="eastAsia"/>
        </w:rPr>
        <w:t>cell表示</w:t>
      </w:r>
      <w:r>
        <w:t>一列</w:t>
      </w:r>
    </w:p>
    <w:p w:rsidR="00FE7F4F" w:rsidRDefault="00E9484C" w:rsidP="002E7FB8">
      <w:pPr>
        <w:spacing w:line="360" w:lineRule="auto"/>
      </w:pPr>
      <w:r>
        <w:tab/>
        <w:t>cell</w:t>
      </w:r>
      <w:r>
        <w:rPr>
          <w:rFonts w:hint="eastAsia"/>
        </w:rPr>
        <w:t>的</w:t>
      </w:r>
      <w:r>
        <w:t>属性</w:t>
      </w:r>
      <w:r w:rsidR="00FE7F4F">
        <w:rPr>
          <w:rFonts w:hint="eastAsia"/>
        </w:rPr>
        <w:t>配置</w:t>
      </w:r>
      <w:r w:rsidR="00FE7F4F">
        <w:t>如下</w:t>
      </w:r>
      <w:r>
        <w:t>：</w:t>
      </w:r>
    </w:p>
    <w:p w:rsidR="00E9484C" w:rsidRDefault="00E9484C" w:rsidP="002E7FB8">
      <w:pPr>
        <w:spacing w:line="360" w:lineRule="auto"/>
      </w:pPr>
      <w:r>
        <w:tab/>
        <w:t>name</w:t>
      </w:r>
      <w:r>
        <w:rPr>
          <w:rFonts w:hint="eastAsia"/>
        </w:rPr>
        <w:t>表示</w:t>
      </w:r>
      <w:r>
        <w:t>字段名，和数据集中的字段名对应</w:t>
      </w:r>
    </w:p>
    <w:p w:rsidR="00E9484C" w:rsidRDefault="00E9484C" w:rsidP="002E7FB8">
      <w:pPr>
        <w:spacing w:line="360" w:lineRule="auto"/>
      </w:pPr>
      <w:r>
        <w:tab/>
        <w:t xml:space="preserve">desc </w:t>
      </w:r>
      <w:r>
        <w:rPr>
          <w:rFonts w:hint="eastAsia"/>
        </w:rPr>
        <w:t>表示</w:t>
      </w:r>
      <w:r>
        <w:t>列</w:t>
      </w:r>
      <w:r>
        <w:rPr>
          <w:rFonts w:hint="eastAsia"/>
        </w:rPr>
        <w:t>名</w:t>
      </w:r>
      <w:r>
        <w:t>，生成</w:t>
      </w:r>
      <w:r>
        <w:rPr>
          <w:rFonts w:hint="eastAsia"/>
        </w:rPr>
        <w:t>Excel文件</w:t>
      </w:r>
      <w:r>
        <w:t>时</w:t>
      </w:r>
      <w:r>
        <w:rPr>
          <w:rFonts w:hint="eastAsia"/>
        </w:rPr>
        <w:t>以此</w:t>
      </w:r>
      <w:r>
        <w:t>作为表头的列</w:t>
      </w:r>
      <w:r>
        <w:rPr>
          <w:rFonts w:hint="eastAsia"/>
        </w:rPr>
        <w:t>名</w:t>
      </w:r>
    </w:p>
    <w:p w:rsidR="00E9484C" w:rsidRDefault="00E9484C" w:rsidP="002E7FB8">
      <w:pPr>
        <w:spacing w:line="360" w:lineRule="auto"/>
      </w:pPr>
      <w:r>
        <w:tab/>
        <w:t xml:space="preserve">type </w:t>
      </w:r>
      <w:r>
        <w:rPr>
          <w:rFonts w:hint="eastAsia"/>
        </w:rPr>
        <w:t>为</w:t>
      </w:r>
      <w:r>
        <w:t>列数据类型，</w:t>
      </w:r>
      <w:r>
        <w:rPr>
          <w:rFonts w:hint="eastAsia"/>
        </w:rPr>
        <w:t xml:space="preserve">1 </w:t>
      </w:r>
      <w:r>
        <w:t>– String, 2 – Numeric, 3 – DateTime</w:t>
      </w:r>
    </w:p>
    <w:p w:rsidR="00E9484C" w:rsidRDefault="00E9484C" w:rsidP="002E7FB8">
      <w:pPr>
        <w:spacing w:line="360" w:lineRule="auto"/>
      </w:pPr>
      <w:r>
        <w:tab/>
      </w:r>
      <w:r w:rsidR="00A945CE">
        <w:t xml:space="preserve">nullable </w:t>
      </w:r>
      <w:r w:rsidR="00A945CE">
        <w:rPr>
          <w:rFonts w:hint="eastAsia"/>
        </w:rPr>
        <w:t>为导入</w:t>
      </w:r>
      <w:r w:rsidR="00A945CE">
        <w:t>时</w:t>
      </w:r>
      <w:r w:rsidR="00A945CE">
        <w:rPr>
          <w:rFonts w:hint="eastAsia"/>
        </w:rPr>
        <w:t>的</w:t>
      </w:r>
      <w:r w:rsidR="00A945CE">
        <w:t>校验属性</w:t>
      </w:r>
      <w:r w:rsidR="00A945CE">
        <w:rPr>
          <w:rFonts w:hint="eastAsia"/>
        </w:rPr>
        <w:t>，</w:t>
      </w:r>
      <w:r w:rsidR="00A945CE">
        <w:t>指定该列数据是否允许为空</w:t>
      </w:r>
    </w:p>
    <w:p w:rsidR="00A945CE" w:rsidRDefault="00A945CE" w:rsidP="002E7FB8">
      <w:pPr>
        <w:spacing w:line="360" w:lineRule="auto"/>
      </w:pPr>
      <w:r>
        <w:tab/>
      </w:r>
      <w:r w:rsidR="00DC13E6">
        <w:t xml:space="preserve">align </w:t>
      </w:r>
      <w:r w:rsidR="00DC13E6">
        <w:rPr>
          <w:rFonts w:hint="eastAsia"/>
        </w:rPr>
        <w:t>为单元格</w:t>
      </w:r>
      <w:r w:rsidR="00DC13E6">
        <w:t>横向排列方式</w:t>
      </w:r>
      <w:r w:rsidR="00DC13E6">
        <w:rPr>
          <w:rFonts w:hint="eastAsia"/>
        </w:rPr>
        <w:t xml:space="preserve">, </w:t>
      </w:r>
      <w:r w:rsidR="00DC13E6">
        <w:t>1 – left</w:t>
      </w:r>
      <w:r w:rsidR="00DC13E6">
        <w:rPr>
          <w:rFonts w:hint="eastAsia"/>
        </w:rPr>
        <w:t xml:space="preserve">，2 </w:t>
      </w:r>
      <w:r w:rsidR="00DC13E6">
        <w:t>–</w:t>
      </w:r>
      <w:r w:rsidR="00DC13E6">
        <w:rPr>
          <w:rFonts w:hint="eastAsia"/>
        </w:rPr>
        <w:t xml:space="preserve"> center， 3 </w:t>
      </w:r>
      <w:r w:rsidR="00FE7F4F">
        <w:t>–</w:t>
      </w:r>
      <w:r w:rsidR="00DC13E6">
        <w:t xml:space="preserve"> right</w:t>
      </w:r>
    </w:p>
    <w:p w:rsidR="00FE7F4F" w:rsidRDefault="00FE7F4F" w:rsidP="002E7FB8">
      <w:pPr>
        <w:spacing w:line="360" w:lineRule="auto"/>
      </w:pPr>
      <w:r>
        <w:tab/>
      </w:r>
      <w:r w:rsidRPr="00FE7F4F">
        <w:t>format 表格列数据格式（如果是数字，格式为 0.00,#.## 类似数据格式形式，如果为时间，格式为 yyyy-MM-dd 类似形式）</w:t>
      </w:r>
    </w:p>
    <w:p w:rsidR="00107B9E" w:rsidRDefault="00107B9E" w:rsidP="00107B9E">
      <w:pPr>
        <w:spacing w:line="360" w:lineRule="auto"/>
        <w:ind w:firstLine="420"/>
      </w:pPr>
      <w:r>
        <w:t>equsize</w:t>
      </w:r>
      <w:r>
        <w:tab/>
        <w:t>输入值的定长位数限制，如 equsize="10"</w:t>
      </w:r>
    </w:p>
    <w:p w:rsidR="00107B9E" w:rsidRDefault="00107B9E" w:rsidP="00107B9E">
      <w:pPr>
        <w:spacing w:line="360" w:lineRule="auto"/>
        <w:ind w:firstLine="420"/>
      </w:pPr>
      <w:r>
        <w:t>minsize</w:t>
      </w:r>
      <w:r>
        <w:tab/>
        <w:t>输入值的最小位数限制，如 minsize="10"</w:t>
      </w:r>
    </w:p>
    <w:p w:rsidR="00107B9E" w:rsidRDefault="00107B9E" w:rsidP="00107B9E">
      <w:pPr>
        <w:spacing w:line="360" w:lineRule="auto"/>
        <w:ind w:firstLine="420"/>
      </w:pPr>
      <w:r>
        <w:t>maxsize</w:t>
      </w:r>
      <w:r>
        <w:tab/>
        <w:t>输入值的最大位数限制，如 maxsize="100"</w:t>
      </w:r>
    </w:p>
    <w:p w:rsidR="00FC2766" w:rsidRDefault="00FC2766" w:rsidP="00107B9E">
      <w:pPr>
        <w:spacing w:line="360" w:lineRule="auto"/>
        <w:ind w:firstLine="420"/>
      </w:pPr>
    </w:p>
    <w:p w:rsidR="00FC2766" w:rsidRPr="007A0E7A" w:rsidRDefault="00FC2766" w:rsidP="00107B9E">
      <w:pPr>
        <w:spacing w:line="360" w:lineRule="auto"/>
        <w:ind w:firstLine="420"/>
      </w:pPr>
      <w:r>
        <w:rPr>
          <w:rFonts w:hint="eastAsia"/>
        </w:rPr>
        <w:t>数据</w:t>
      </w:r>
      <w:r>
        <w:t>解析配置文件</w:t>
      </w:r>
      <w:r>
        <w:rPr>
          <w:rFonts w:hint="eastAsia"/>
        </w:rPr>
        <w:t>位于</w:t>
      </w:r>
      <w:r>
        <w:t>应用工程的</w:t>
      </w:r>
      <w:r>
        <w:rPr>
          <w:rFonts w:hint="eastAsia"/>
        </w:rPr>
        <w:t xml:space="preserve"> config/export和config/import目录</w:t>
      </w:r>
      <w:r>
        <w:t>下</w:t>
      </w:r>
      <w:r>
        <w:rPr>
          <w:rFonts w:hint="eastAsia"/>
        </w:rPr>
        <w:t>，</w:t>
      </w:r>
      <w:r>
        <w:t>应用发布后</w:t>
      </w:r>
      <w:r>
        <w:rPr>
          <w:rFonts w:hint="eastAsia"/>
        </w:rPr>
        <w:t>位于 WEB-INF/classes/export 和 WEB-INF/classes/import目录</w:t>
      </w:r>
      <w:r>
        <w:t>下。</w:t>
      </w:r>
    </w:p>
    <w:p w:rsidR="000B6508" w:rsidRDefault="000B6508" w:rsidP="00821402">
      <w:pPr>
        <w:pStyle w:val="3"/>
        <w:numPr>
          <w:ilvl w:val="0"/>
          <w:numId w:val="9"/>
        </w:numPr>
      </w:pPr>
      <w:r>
        <w:rPr>
          <w:rFonts w:hint="eastAsia"/>
        </w:rPr>
        <w:t>日志</w:t>
      </w:r>
      <w:r>
        <w:t>记录</w:t>
      </w:r>
    </w:p>
    <w:p w:rsidR="00E95734" w:rsidRDefault="00E95734" w:rsidP="00E95734">
      <w:r>
        <w:rPr>
          <w:rFonts w:hint="eastAsia"/>
        </w:rPr>
        <w:t>导入导出</w:t>
      </w:r>
      <w:r>
        <w:t>任务执行会</w:t>
      </w:r>
      <w:r>
        <w:rPr>
          <w:rFonts w:hint="eastAsia"/>
        </w:rPr>
        <w:t>将</w:t>
      </w:r>
      <w:r>
        <w:t>日志记录在</w:t>
      </w:r>
      <w:r>
        <w:rPr>
          <w:rFonts w:hint="eastAsia"/>
        </w:rPr>
        <w:t xml:space="preserve"> base.wd_m_impexp_log表中</w:t>
      </w:r>
      <w:r>
        <w:t>：</w:t>
      </w:r>
    </w:p>
    <w:p w:rsidR="00E95734" w:rsidRPr="00E95734" w:rsidRDefault="00E95734" w:rsidP="00E95734"/>
    <w:p w:rsidR="00560156" w:rsidRDefault="00560156" w:rsidP="00560156">
      <w:r>
        <w:t>b</w:t>
      </w:r>
      <w:r>
        <w:rPr>
          <w:rFonts w:hint="eastAsia"/>
        </w:rPr>
        <w:t>ase.</w:t>
      </w:r>
      <w:r w:rsidR="001B37EF">
        <w:t>wd_m_impexp_log</w:t>
      </w:r>
      <w:r>
        <w:rPr>
          <w:rFonts w:hint="eastAsia"/>
        </w:rPr>
        <w:t>表</w:t>
      </w:r>
    </w:p>
    <w:p w:rsidR="00560156" w:rsidRDefault="00D2309D" w:rsidP="00560156">
      <w:r>
        <w:rPr>
          <w:noProof/>
        </w:rPr>
        <w:drawing>
          <wp:inline distT="0" distB="0" distL="0" distR="0" wp14:anchorId="5C20FEF2" wp14:editId="78E17A27">
            <wp:extent cx="5274310" cy="20529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052955"/>
                    </a:xfrm>
                    <a:prstGeom prst="rect">
                      <a:avLst/>
                    </a:prstGeom>
                  </pic:spPr>
                </pic:pic>
              </a:graphicData>
            </a:graphic>
          </wp:inline>
        </w:drawing>
      </w:r>
    </w:p>
    <w:p w:rsidR="00E95734" w:rsidRDefault="00E95734" w:rsidP="00560156"/>
    <w:p w:rsidR="00E95734" w:rsidRDefault="00E95734" w:rsidP="00560156">
      <w:r>
        <w:rPr>
          <w:rFonts w:hint="eastAsia"/>
        </w:rPr>
        <w:t>其中</w:t>
      </w:r>
      <w:r>
        <w:t>：</w:t>
      </w:r>
    </w:p>
    <w:p w:rsidR="00E95734" w:rsidRDefault="00E95734" w:rsidP="00E95734">
      <w:pPr>
        <w:spacing w:line="360" w:lineRule="auto"/>
      </w:pPr>
      <w:r>
        <w:tab/>
      </w:r>
      <w:r>
        <w:rPr>
          <w:rFonts w:hint="eastAsia"/>
        </w:rPr>
        <w:t>LOG_ID是</w:t>
      </w:r>
      <w:r>
        <w:t>日志标识</w:t>
      </w:r>
    </w:p>
    <w:p w:rsidR="00E95734" w:rsidRDefault="00E95734" w:rsidP="00E95734">
      <w:pPr>
        <w:spacing w:line="360" w:lineRule="auto"/>
      </w:pPr>
      <w:r>
        <w:tab/>
        <w:t xml:space="preserve">FILE_ID </w:t>
      </w:r>
      <w:r>
        <w:rPr>
          <w:rFonts w:hint="eastAsia"/>
        </w:rPr>
        <w:t>是导入</w:t>
      </w:r>
      <w:r>
        <w:t>的数据文件或导出生成的数据文件标识</w:t>
      </w:r>
    </w:p>
    <w:p w:rsidR="00E95734" w:rsidRDefault="00E95734" w:rsidP="00E95734">
      <w:pPr>
        <w:spacing w:line="360" w:lineRule="auto"/>
      </w:pPr>
      <w:r>
        <w:tab/>
      </w:r>
      <w:r>
        <w:rPr>
          <w:rFonts w:hint="eastAsia"/>
        </w:rPr>
        <w:t>TASK_ID 是</w:t>
      </w:r>
      <w:r>
        <w:t>对应的导入导出异步任务标识</w:t>
      </w:r>
    </w:p>
    <w:p w:rsidR="00E95734" w:rsidRDefault="00E95734" w:rsidP="00E95734">
      <w:pPr>
        <w:spacing w:line="360" w:lineRule="auto"/>
      </w:pPr>
      <w:r>
        <w:tab/>
        <w:t xml:space="preserve">LOG_PROG </w:t>
      </w:r>
      <w:r>
        <w:rPr>
          <w:rFonts w:hint="eastAsia"/>
        </w:rPr>
        <w:t>是</w:t>
      </w:r>
      <w:r>
        <w:t>导入导出执行进度</w:t>
      </w:r>
      <w:r>
        <w:rPr>
          <w:rFonts w:hint="eastAsia"/>
        </w:rPr>
        <w:t>百分比</w:t>
      </w:r>
      <w:r>
        <w:t>值</w:t>
      </w:r>
    </w:p>
    <w:p w:rsidR="00E95734" w:rsidRDefault="00E95734" w:rsidP="00E95734">
      <w:pPr>
        <w:spacing w:line="360" w:lineRule="auto"/>
      </w:pPr>
      <w:r>
        <w:tab/>
        <w:t xml:space="preserve">LOG_STATUS </w:t>
      </w:r>
      <w:r>
        <w:rPr>
          <w:rFonts w:hint="eastAsia"/>
        </w:rPr>
        <w:t>是</w:t>
      </w:r>
      <w:r>
        <w:t>导入导出任务执行状态，</w:t>
      </w:r>
      <w:r>
        <w:rPr>
          <w:rFonts w:hint="eastAsia"/>
        </w:rPr>
        <w:t>ok为</w:t>
      </w:r>
      <w:r>
        <w:t>成功，</w:t>
      </w:r>
      <w:r>
        <w:rPr>
          <w:rFonts w:hint="eastAsia"/>
        </w:rPr>
        <w:t xml:space="preserve"> error为</w:t>
      </w:r>
      <w:r>
        <w:t>异常</w:t>
      </w:r>
    </w:p>
    <w:p w:rsidR="00E95734" w:rsidRDefault="00E95734" w:rsidP="00E95734">
      <w:pPr>
        <w:spacing w:line="360" w:lineRule="auto"/>
      </w:pPr>
      <w:r>
        <w:tab/>
        <w:t xml:space="preserve">ERROR_INFO </w:t>
      </w:r>
      <w:r>
        <w:rPr>
          <w:rFonts w:hint="eastAsia"/>
        </w:rPr>
        <w:t>是</w:t>
      </w:r>
      <w:r>
        <w:t>导入导出的异常信息</w:t>
      </w:r>
      <w:r>
        <w:rPr>
          <w:rFonts w:hint="eastAsia"/>
        </w:rPr>
        <w:t>，若</w:t>
      </w:r>
      <w:r>
        <w:t>为导入任务，且执行成功，则会记录成功的数据条数和失败的数据条数，用逗号分隔。</w:t>
      </w:r>
    </w:p>
    <w:p w:rsidR="00E95734" w:rsidRDefault="00E95734" w:rsidP="00E95734">
      <w:pPr>
        <w:spacing w:line="360" w:lineRule="auto"/>
      </w:pPr>
      <w:r>
        <w:tab/>
      </w:r>
      <w:r>
        <w:rPr>
          <w:rFonts w:hint="eastAsia"/>
        </w:rPr>
        <w:t>ERROR_STACK 为</w:t>
      </w:r>
      <w:r>
        <w:t>异常堆栈记录</w:t>
      </w:r>
    </w:p>
    <w:p w:rsidR="00E95734" w:rsidRDefault="00E95734" w:rsidP="00E95734">
      <w:pPr>
        <w:spacing w:line="360" w:lineRule="auto"/>
      </w:pPr>
      <w:r>
        <w:tab/>
        <w:t xml:space="preserve">CREA_STAFF_ID </w:t>
      </w:r>
      <w:r>
        <w:rPr>
          <w:rFonts w:hint="eastAsia"/>
        </w:rPr>
        <w:t>为</w:t>
      </w:r>
      <w:r>
        <w:t>任务调度发起操作员工号</w:t>
      </w:r>
    </w:p>
    <w:p w:rsidR="00E95734" w:rsidRPr="00E95734" w:rsidRDefault="00E95734" w:rsidP="00E95734">
      <w:pPr>
        <w:spacing w:line="360" w:lineRule="auto"/>
      </w:pPr>
      <w:r>
        <w:rPr>
          <w:rFonts w:hint="eastAsia"/>
        </w:rPr>
        <w:t xml:space="preserve"> </w:t>
      </w:r>
      <w:r>
        <w:rPr>
          <w:rFonts w:hint="eastAsia"/>
        </w:rPr>
        <w:tab/>
        <w:t>CREA_TIME 为</w:t>
      </w:r>
      <w:r>
        <w:t>任务调度发起时间</w:t>
      </w:r>
    </w:p>
    <w:p w:rsidR="007B7D30" w:rsidRDefault="007B7D30" w:rsidP="00821402">
      <w:pPr>
        <w:pStyle w:val="3"/>
        <w:numPr>
          <w:ilvl w:val="0"/>
          <w:numId w:val="9"/>
        </w:numPr>
      </w:pPr>
      <w:r>
        <w:rPr>
          <w:rFonts w:hint="eastAsia"/>
        </w:rPr>
        <w:t>组件</w:t>
      </w:r>
      <w:r>
        <w:t>使用</w:t>
      </w:r>
    </w:p>
    <w:p w:rsidR="000755FE" w:rsidRDefault="00756FFB" w:rsidP="000755FE">
      <w:r>
        <w:rPr>
          <w:rFonts w:hint="eastAsia"/>
        </w:rPr>
        <w:t>导入</w:t>
      </w:r>
      <w:r>
        <w:t>组件：</w:t>
      </w:r>
    </w:p>
    <w:p w:rsidR="00756FFB" w:rsidRDefault="00756FFB" w:rsidP="000755FE">
      <w:r>
        <w:rPr>
          <w:noProof/>
        </w:rPr>
        <w:lastRenderedPageBreak/>
        <w:drawing>
          <wp:inline distT="0" distB="0" distL="0" distR="0" wp14:anchorId="0F7F5B75" wp14:editId="1572B4A0">
            <wp:extent cx="5274310" cy="14287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28750"/>
                    </a:xfrm>
                    <a:prstGeom prst="rect">
                      <a:avLst/>
                    </a:prstGeom>
                  </pic:spPr>
                </pic:pic>
              </a:graphicData>
            </a:graphic>
          </wp:inline>
        </w:drawing>
      </w:r>
    </w:p>
    <w:p w:rsidR="002D0444" w:rsidRDefault="002D0444" w:rsidP="002D0444">
      <w:pPr>
        <w:spacing w:line="360" w:lineRule="auto"/>
      </w:pPr>
      <w:r>
        <w:rPr>
          <w:rFonts w:hint="eastAsia"/>
        </w:rPr>
        <w:t>其中</w:t>
      </w:r>
      <w:r>
        <w:t>：</w:t>
      </w:r>
      <w:r>
        <w:rPr>
          <w:rFonts w:hint="eastAsia"/>
        </w:rPr>
        <w:t xml:space="preserve"> </w:t>
      </w:r>
    </w:p>
    <w:p w:rsidR="00756FFB" w:rsidRDefault="002D0444" w:rsidP="002D0444">
      <w:pPr>
        <w:spacing w:line="360" w:lineRule="auto"/>
        <w:ind w:firstLine="420"/>
      </w:pPr>
      <w:r>
        <w:rPr>
          <w:rFonts w:hint="eastAsia"/>
        </w:rPr>
        <w:t>taskId 为</w:t>
      </w:r>
      <w:r>
        <w:t>执行导入的异步任务标识</w:t>
      </w:r>
    </w:p>
    <w:p w:rsidR="002D0444" w:rsidRDefault="002D0444" w:rsidP="002D0444">
      <w:pPr>
        <w:spacing w:line="360" w:lineRule="auto"/>
        <w:ind w:firstLine="420"/>
      </w:pPr>
      <w:r>
        <w:t>cond</w:t>
      </w:r>
      <w:r>
        <w:rPr>
          <w:rFonts w:hint="eastAsia"/>
        </w:rPr>
        <w:t xml:space="preserve"> 为业务</w:t>
      </w:r>
      <w:r>
        <w:t>参数区域</w:t>
      </w:r>
      <w:r>
        <w:rPr>
          <w:rFonts w:hint="eastAsia"/>
        </w:rPr>
        <w:t>id</w:t>
      </w:r>
    </w:p>
    <w:p w:rsidR="002D0444" w:rsidRDefault="002D0444" w:rsidP="002D0444">
      <w:pPr>
        <w:spacing w:line="360" w:lineRule="auto"/>
        <w:ind w:firstLine="420"/>
      </w:pPr>
      <w:r>
        <w:t xml:space="preserve">configFile </w:t>
      </w:r>
      <w:r>
        <w:rPr>
          <w:rFonts w:hint="eastAsia"/>
        </w:rPr>
        <w:t>为</w:t>
      </w:r>
      <w:r>
        <w:t>数据</w:t>
      </w:r>
      <w:r>
        <w:rPr>
          <w:rFonts w:hint="eastAsia"/>
        </w:rPr>
        <w:t>解析</w:t>
      </w:r>
      <w:r>
        <w:t>配置</w:t>
      </w:r>
      <w:r>
        <w:rPr>
          <w:rFonts w:hint="eastAsia"/>
        </w:rPr>
        <w:t>xml文件</w:t>
      </w:r>
      <w:r>
        <w:t>，使用相对路径配置</w:t>
      </w:r>
    </w:p>
    <w:p w:rsidR="002D0444" w:rsidRDefault="002D0444" w:rsidP="002D0444">
      <w:pPr>
        <w:spacing w:line="360" w:lineRule="auto"/>
        <w:ind w:firstLine="420"/>
      </w:pPr>
      <w:r>
        <w:rPr>
          <w:rFonts w:hint="eastAsia"/>
        </w:rPr>
        <w:t>templaeFile 为</w:t>
      </w:r>
      <w:r>
        <w:t>目标下载路径</w:t>
      </w:r>
    </w:p>
    <w:p w:rsidR="00756FFB" w:rsidRDefault="002D0444" w:rsidP="002D0444">
      <w:pPr>
        <w:spacing w:line="360" w:lineRule="auto"/>
        <w:ind w:firstLine="420"/>
      </w:pPr>
      <w:r>
        <w:rPr>
          <w:rFonts w:hint="eastAsia"/>
        </w:rPr>
        <w:t>ftpCode 为文件</w:t>
      </w:r>
      <w:r>
        <w:t>上传下载</w:t>
      </w:r>
      <w:r>
        <w:rPr>
          <w:rFonts w:hint="eastAsia"/>
        </w:rPr>
        <w:t>FTP配置</w:t>
      </w:r>
    </w:p>
    <w:p w:rsidR="00756FFB" w:rsidRDefault="00756FFB" w:rsidP="000755FE"/>
    <w:p w:rsidR="00756FFB" w:rsidRDefault="00756FFB" w:rsidP="000755FE">
      <w:r>
        <w:rPr>
          <w:rFonts w:hint="eastAsia"/>
        </w:rPr>
        <w:t>导出</w:t>
      </w:r>
      <w:r>
        <w:t>组件</w:t>
      </w:r>
    </w:p>
    <w:p w:rsidR="00756FFB" w:rsidRDefault="00756FFB" w:rsidP="000755FE">
      <w:r>
        <w:rPr>
          <w:noProof/>
        </w:rPr>
        <w:drawing>
          <wp:inline distT="0" distB="0" distL="0" distR="0" wp14:anchorId="460F7025" wp14:editId="476F59E5">
            <wp:extent cx="5274310" cy="122999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229995"/>
                    </a:xfrm>
                    <a:prstGeom prst="rect">
                      <a:avLst/>
                    </a:prstGeom>
                  </pic:spPr>
                </pic:pic>
              </a:graphicData>
            </a:graphic>
          </wp:inline>
        </w:drawing>
      </w:r>
    </w:p>
    <w:p w:rsidR="002D0444" w:rsidRDefault="002D0444" w:rsidP="002D0444">
      <w:r>
        <w:rPr>
          <w:rFonts w:hint="eastAsia"/>
        </w:rPr>
        <w:t>其中</w:t>
      </w:r>
      <w:r>
        <w:t>：</w:t>
      </w:r>
      <w:r>
        <w:rPr>
          <w:rFonts w:hint="eastAsia"/>
        </w:rPr>
        <w:t xml:space="preserve"> </w:t>
      </w:r>
    </w:p>
    <w:p w:rsidR="002D0444" w:rsidRDefault="002D0444" w:rsidP="002D0444">
      <w:pPr>
        <w:spacing w:line="360" w:lineRule="auto"/>
        <w:ind w:firstLine="420"/>
      </w:pPr>
      <w:r>
        <w:rPr>
          <w:rFonts w:hint="eastAsia"/>
        </w:rPr>
        <w:t>taskId 为</w:t>
      </w:r>
      <w:r>
        <w:t>执行导</w:t>
      </w:r>
      <w:r>
        <w:rPr>
          <w:rFonts w:hint="eastAsia"/>
        </w:rPr>
        <w:t>出</w:t>
      </w:r>
      <w:r>
        <w:t>的异步任务标识</w:t>
      </w:r>
    </w:p>
    <w:p w:rsidR="002D0444" w:rsidRDefault="002D0444" w:rsidP="002D0444">
      <w:pPr>
        <w:spacing w:line="360" w:lineRule="auto"/>
        <w:ind w:firstLine="420"/>
      </w:pPr>
      <w:r>
        <w:t xml:space="preserve">configFile </w:t>
      </w:r>
      <w:r>
        <w:rPr>
          <w:rFonts w:hint="eastAsia"/>
        </w:rPr>
        <w:t>为</w:t>
      </w:r>
      <w:r>
        <w:t>数据</w:t>
      </w:r>
      <w:r>
        <w:rPr>
          <w:rFonts w:hint="eastAsia"/>
        </w:rPr>
        <w:t>解析</w:t>
      </w:r>
      <w:r>
        <w:t>配置</w:t>
      </w:r>
      <w:r>
        <w:rPr>
          <w:rFonts w:hint="eastAsia"/>
        </w:rPr>
        <w:t>xml文件</w:t>
      </w:r>
      <w:r>
        <w:t>，使用相对路径配置</w:t>
      </w:r>
    </w:p>
    <w:p w:rsidR="002D0444" w:rsidRDefault="002D0444" w:rsidP="002D0444">
      <w:pPr>
        <w:spacing w:line="360" w:lineRule="auto"/>
        <w:ind w:firstLine="420"/>
      </w:pPr>
      <w:r>
        <w:rPr>
          <w:rFonts w:hint="eastAsia"/>
        </w:rPr>
        <w:t>ftpCode 为文件</w:t>
      </w:r>
      <w:r>
        <w:t>上传下载</w:t>
      </w:r>
      <w:r>
        <w:rPr>
          <w:rFonts w:hint="eastAsia"/>
        </w:rPr>
        <w:t>FTP配置</w:t>
      </w:r>
    </w:p>
    <w:p w:rsidR="002D0444" w:rsidRPr="002D0444" w:rsidRDefault="002D0444" w:rsidP="002D0444">
      <w:pPr>
        <w:spacing w:line="360" w:lineRule="auto"/>
      </w:pPr>
      <w:r>
        <w:rPr>
          <w:rFonts w:hint="eastAsia"/>
        </w:rPr>
        <w:t>更多组件</w:t>
      </w:r>
      <w:r>
        <w:t>详细用法</w:t>
      </w:r>
      <w:r>
        <w:rPr>
          <w:rFonts w:hint="eastAsia"/>
        </w:rPr>
        <w:t>，请</w:t>
      </w:r>
      <w:r>
        <w:t>参考在线开发文档</w:t>
      </w:r>
    </w:p>
    <w:p w:rsidR="0068162A" w:rsidRDefault="009D7832" w:rsidP="00821402">
      <w:pPr>
        <w:pStyle w:val="3"/>
        <w:numPr>
          <w:ilvl w:val="0"/>
          <w:numId w:val="9"/>
        </w:numPr>
      </w:pPr>
      <w:r>
        <w:rPr>
          <w:rFonts w:hint="eastAsia"/>
        </w:rPr>
        <w:t>常见</w:t>
      </w:r>
      <w:r>
        <w:t>问题</w:t>
      </w:r>
    </w:p>
    <w:p w:rsidR="00810DE6" w:rsidRDefault="0068162A" w:rsidP="00810DE6">
      <w:pPr>
        <w:spacing w:line="360" w:lineRule="auto"/>
      </w:pPr>
      <w:r>
        <w:rPr>
          <w:rFonts w:hint="eastAsia"/>
        </w:rPr>
        <w:t>日期</w:t>
      </w:r>
      <w:r>
        <w:t>时间格式问题：</w:t>
      </w:r>
    </w:p>
    <w:p w:rsidR="00563AF0" w:rsidRDefault="00563AF0" w:rsidP="00810DE6">
      <w:pPr>
        <w:spacing w:line="360" w:lineRule="auto"/>
      </w:pPr>
      <w:r>
        <w:tab/>
      </w:r>
      <w:r w:rsidR="00810DE6">
        <w:rPr>
          <w:rFonts w:hint="eastAsia"/>
        </w:rPr>
        <w:t>导入</w:t>
      </w:r>
      <w:r w:rsidR="00810DE6">
        <w:t>导出</w:t>
      </w:r>
      <w:r w:rsidR="00810DE6">
        <w:rPr>
          <w:rFonts w:hint="eastAsia"/>
        </w:rPr>
        <w:t>对于</w:t>
      </w:r>
      <w:r w:rsidR="00810DE6">
        <w:t>日期类型的</w:t>
      </w:r>
      <w:r w:rsidR="00810DE6">
        <w:rPr>
          <w:rFonts w:hint="eastAsia"/>
        </w:rPr>
        <w:t>数据</w:t>
      </w:r>
      <w:r w:rsidR="00810DE6">
        <w:t>，对于年月日部分只支持</w:t>
      </w:r>
      <w:r w:rsidR="00810DE6">
        <w:rPr>
          <w:rFonts w:hint="eastAsia"/>
        </w:rPr>
        <w:t>yyyy-MM-dd格式</w:t>
      </w:r>
      <w:r w:rsidR="00810DE6">
        <w:t>日期的读写，导入的数据文件中</w:t>
      </w:r>
      <w:r w:rsidR="00810DE6">
        <w:rPr>
          <w:rFonts w:hint="eastAsia"/>
        </w:rPr>
        <w:t>日期</w:t>
      </w:r>
      <w:r w:rsidR="00810DE6">
        <w:t>类型单元格数据</w:t>
      </w:r>
      <w:r w:rsidR="00810DE6">
        <w:rPr>
          <w:rFonts w:hint="eastAsia"/>
        </w:rPr>
        <w:t>和</w:t>
      </w:r>
      <w:r w:rsidR="00810DE6">
        <w:t>数据解析配置</w:t>
      </w:r>
      <w:r w:rsidR="00810DE6">
        <w:rPr>
          <w:rFonts w:hint="eastAsia"/>
        </w:rPr>
        <w:t>xml文件</w:t>
      </w:r>
      <w:r w:rsidR="00810DE6">
        <w:t>中的</w:t>
      </w:r>
      <w:r w:rsidR="00810DE6">
        <w:rPr>
          <w:rFonts w:hint="eastAsia"/>
        </w:rPr>
        <w:t>日期</w:t>
      </w:r>
      <w:r w:rsidR="00810DE6">
        <w:t>时间列配置要注意</w:t>
      </w:r>
      <w:r w:rsidR="00810DE6">
        <w:rPr>
          <w:rFonts w:hint="eastAsia"/>
        </w:rPr>
        <w:t>单元</w:t>
      </w:r>
      <w:r w:rsidR="00810DE6">
        <w:t>格格式和日期</w:t>
      </w:r>
      <w:r w:rsidR="00810DE6">
        <w:rPr>
          <w:rFonts w:hint="eastAsia"/>
        </w:rPr>
        <w:t>format格式</w:t>
      </w:r>
      <w:r w:rsidR="00810DE6">
        <w:t>配置。</w:t>
      </w:r>
    </w:p>
    <w:p w:rsidR="007D57BF" w:rsidRDefault="007D57BF" w:rsidP="0068162A"/>
    <w:p w:rsidR="00810DE6" w:rsidRDefault="007D57BF" w:rsidP="002D0444">
      <w:pPr>
        <w:spacing w:line="360" w:lineRule="auto"/>
      </w:pPr>
      <w:r>
        <w:rPr>
          <w:rFonts w:hint="eastAsia"/>
        </w:rPr>
        <w:lastRenderedPageBreak/>
        <w:t>数据</w:t>
      </w:r>
      <w:r>
        <w:t>校验错误信息：</w:t>
      </w:r>
    </w:p>
    <w:p w:rsidR="00810DE6" w:rsidRDefault="00810DE6" w:rsidP="002D0444">
      <w:pPr>
        <w:spacing w:line="360" w:lineRule="auto"/>
      </w:pPr>
      <w:r>
        <w:tab/>
      </w:r>
      <w:r>
        <w:rPr>
          <w:rFonts w:hint="eastAsia"/>
        </w:rPr>
        <w:t>对于</w:t>
      </w:r>
      <w:r>
        <w:t>导入过程中数据</w:t>
      </w:r>
      <w:r>
        <w:rPr>
          <w:rFonts w:hint="eastAsia"/>
        </w:rPr>
        <w:t>行</w:t>
      </w:r>
      <w:r>
        <w:t>的校验错误信息输出，需要在</w:t>
      </w:r>
      <w:r>
        <w:rPr>
          <w:rFonts w:hint="eastAsia"/>
        </w:rPr>
        <w:t>数据</w:t>
      </w:r>
      <w:r>
        <w:t>解析配置</w:t>
      </w:r>
      <w:r>
        <w:rPr>
          <w:rFonts w:hint="eastAsia"/>
        </w:rPr>
        <w:t>xml文件</w:t>
      </w:r>
      <w:r>
        <w:t>中定义固定一列</w:t>
      </w:r>
      <w:r>
        <w:rPr>
          <w:rFonts w:hint="eastAsia"/>
        </w:rPr>
        <w:t>IMPORT_ERROR来</w:t>
      </w:r>
      <w:r>
        <w:t>生成</w:t>
      </w:r>
      <w:r>
        <w:rPr>
          <w:rFonts w:hint="eastAsia"/>
        </w:rPr>
        <w:t>到</w:t>
      </w:r>
      <w:r>
        <w:t>导入失败的数据文件中</w:t>
      </w:r>
    </w:p>
    <w:p w:rsidR="00810DE6" w:rsidRDefault="00810DE6" w:rsidP="00810DE6">
      <w:pPr>
        <w:spacing w:line="360" w:lineRule="auto"/>
      </w:pPr>
      <w:r>
        <w:tab/>
      </w:r>
      <w:r>
        <w:rPr>
          <w:noProof/>
        </w:rPr>
        <w:drawing>
          <wp:inline distT="0" distB="0" distL="0" distR="0" wp14:anchorId="6534FE6B" wp14:editId="0A4DBA30">
            <wp:extent cx="1838325" cy="1019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8325" cy="1019175"/>
                    </a:xfrm>
                    <a:prstGeom prst="rect">
                      <a:avLst/>
                    </a:prstGeom>
                  </pic:spPr>
                </pic:pic>
              </a:graphicData>
            </a:graphic>
          </wp:inline>
        </w:drawing>
      </w:r>
    </w:p>
    <w:p w:rsidR="00EA1F8B" w:rsidRDefault="00EA1F8B" w:rsidP="00810DE6">
      <w:pPr>
        <w:spacing w:line="360" w:lineRule="auto"/>
      </w:pPr>
    </w:p>
    <w:p w:rsidR="00EA1F8B" w:rsidRPr="00643B46" w:rsidRDefault="002041C2" w:rsidP="00821402">
      <w:pPr>
        <w:pStyle w:val="1"/>
        <w:numPr>
          <w:ilvl w:val="0"/>
          <w:numId w:val="1"/>
        </w:numPr>
        <w:rPr>
          <w:sz w:val="32"/>
          <w:szCs w:val="32"/>
        </w:rPr>
      </w:pPr>
      <w:r>
        <w:rPr>
          <w:rFonts w:hint="eastAsia"/>
          <w:sz w:val="32"/>
          <w:szCs w:val="32"/>
        </w:rPr>
        <w:t>分布式搜索</w:t>
      </w:r>
    </w:p>
    <w:p w:rsidR="00A558B0" w:rsidRPr="00A558B0" w:rsidRDefault="00A558B0" w:rsidP="00821402">
      <w:pPr>
        <w:pStyle w:val="2"/>
        <w:numPr>
          <w:ilvl w:val="0"/>
          <w:numId w:val="34"/>
        </w:numPr>
        <w:rPr>
          <w:rFonts w:hint="eastAsia"/>
        </w:rPr>
      </w:pPr>
      <w:bookmarkStart w:id="1" w:name="_Toc8441"/>
      <w:r w:rsidRPr="00A558B0">
        <w:rPr>
          <w:rFonts w:hint="eastAsia"/>
        </w:rPr>
        <w:t>为什么采用搜索引擎</w:t>
      </w:r>
      <w:bookmarkEnd w:id="1"/>
    </w:p>
    <w:p w:rsidR="00A558B0" w:rsidRPr="004E1D3E" w:rsidRDefault="00A558B0" w:rsidP="004E1D3E">
      <w:pPr>
        <w:spacing w:line="360" w:lineRule="auto"/>
        <w:ind w:firstLine="420"/>
        <w:rPr>
          <w:rFonts w:asciiTheme="minorEastAsia" w:hAnsiTheme="minorEastAsia"/>
          <w:sz w:val="22"/>
        </w:rPr>
      </w:pPr>
      <w:r w:rsidRPr="004E1D3E">
        <w:rPr>
          <w:rFonts w:asciiTheme="minorEastAsia" w:hAnsiTheme="minorEastAsia" w:hint="eastAsia"/>
          <w:kern w:val="0"/>
          <w:szCs w:val="21"/>
        </w:rPr>
        <w:t>传统的关系数据库索引不是为模糊搜索专门设计的，所以在处理模糊匹配时，数据库索引是不起作用的。对于含有模糊查询的数据库服务来说，like对性能的危害极大，只是这种性能损耗在数据量很少，数据库并发数少的情况下，不易暴露出来，所以也经常被开发人员和系统维护人员所忽视。实际业务开发过程中，为了系统使用的方便性，通常需要提供模糊匹配查询功能，希望既能以很快的速度获得想要的搜索结果，又不会导致系统性能受损的目的。为此WADE4.0借助开源lucene搜索引擎技术，提供一套适用于BOSS/CRM业务系统的搜索框架，经测试，此框架在预热完成以后，平均搜索响应时间为10毫秒级，相比数据库的Like多则一两秒，少则几百毫秒要好很多。</w:t>
      </w:r>
    </w:p>
    <w:p w:rsidR="00A558B0" w:rsidRDefault="00A558B0" w:rsidP="00A558B0">
      <w:pPr>
        <w:rPr>
          <w:rFonts w:ascii="宋体" w:hAnsi="宋体"/>
          <w:sz w:val="22"/>
        </w:rPr>
      </w:pPr>
    </w:p>
    <w:p w:rsidR="00A558B0" w:rsidRPr="00A558B0" w:rsidRDefault="00A558B0" w:rsidP="00821402">
      <w:pPr>
        <w:pStyle w:val="2"/>
        <w:numPr>
          <w:ilvl w:val="0"/>
          <w:numId w:val="34"/>
        </w:numPr>
        <w:rPr>
          <w:rFonts w:hint="eastAsia"/>
        </w:rPr>
      </w:pPr>
      <w:bookmarkStart w:id="2" w:name="_Toc1796"/>
      <w:r w:rsidRPr="00A558B0">
        <w:rPr>
          <w:rFonts w:hint="eastAsia"/>
        </w:rPr>
        <w:lastRenderedPageBreak/>
        <w:t>搜索引擎部署图示</w:t>
      </w:r>
      <w:bookmarkEnd w:id="2"/>
    </w:p>
    <w:p w:rsidR="00A558B0" w:rsidRDefault="00A558B0" w:rsidP="00A558B0">
      <w:pPr>
        <w:ind w:firstLine="420"/>
        <w:rPr>
          <w:rFonts w:eastAsia="宋体" w:hint="eastAsia"/>
        </w:rPr>
      </w:pPr>
      <w:r>
        <w:rPr>
          <w:rFonts w:eastAsia="宋体" w:hint="eastAsia"/>
          <w:noProof/>
        </w:rPr>
        <w:drawing>
          <wp:inline distT="0" distB="0" distL="0" distR="0">
            <wp:extent cx="5270500" cy="4127500"/>
            <wp:effectExtent l="0" t="0" r="6350" b="6350"/>
            <wp:docPr id="6" name="图片 6" descr="湖南移动CRM4.0 -- 搜索引擎部署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湖南移动CRM4.0 -- 搜索引擎部署图示"/>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4127500"/>
                    </a:xfrm>
                    <a:prstGeom prst="rect">
                      <a:avLst/>
                    </a:prstGeom>
                    <a:noFill/>
                    <a:ln>
                      <a:noFill/>
                    </a:ln>
                  </pic:spPr>
                </pic:pic>
              </a:graphicData>
            </a:graphic>
          </wp:inline>
        </w:drawing>
      </w:r>
    </w:p>
    <w:p w:rsidR="00A558B0" w:rsidRDefault="00A558B0" w:rsidP="00A558B0">
      <w:pPr>
        <w:ind w:firstLine="420"/>
        <w:rPr>
          <w:rFonts w:hint="eastAsia"/>
        </w:rPr>
      </w:pPr>
    </w:p>
    <w:p w:rsidR="00A558B0" w:rsidRPr="00AE054B" w:rsidRDefault="00A558B0" w:rsidP="00AE054B">
      <w:pPr>
        <w:spacing w:line="360" w:lineRule="auto"/>
        <w:rPr>
          <w:rFonts w:asciiTheme="minorEastAsia" w:hAnsiTheme="minorEastAsia" w:hint="eastAsia"/>
          <w:kern w:val="0"/>
          <w:szCs w:val="21"/>
        </w:rPr>
      </w:pPr>
      <w:r w:rsidRPr="00AE054B">
        <w:rPr>
          <w:rFonts w:asciiTheme="minorEastAsia" w:hAnsiTheme="minorEastAsia" w:hint="eastAsia"/>
          <w:kern w:val="0"/>
          <w:szCs w:val="21"/>
        </w:rPr>
        <w:t>整个搜索引擎采用分层结构部署。分为三个层次：搜索客户端、搜索服务端、索引创建者。</w:t>
      </w:r>
    </w:p>
    <w:p w:rsidR="00A558B0" w:rsidRPr="00AE054B" w:rsidRDefault="00A558B0" w:rsidP="00AE054B">
      <w:pPr>
        <w:spacing w:line="360" w:lineRule="auto"/>
        <w:ind w:firstLine="420"/>
        <w:rPr>
          <w:rFonts w:asciiTheme="minorEastAsia" w:hAnsiTheme="minorEastAsia" w:hint="eastAsia"/>
          <w:kern w:val="0"/>
          <w:szCs w:val="21"/>
        </w:rPr>
      </w:pPr>
    </w:p>
    <w:p w:rsidR="00A558B0" w:rsidRPr="00AE054B" w:rsidRDefault="00A558B0" w:rsidP="00821402">
      <w:pPr>
        <w:numPr>
          <w:ilvl w:val="0"/>
          <w:numId w:val="31"/>
        </w:numPr>
        <w:tabs>
          <w:tab w:val="left" w:pos="420"/>
        </w:tabs>
        <w:spacing w:line="360" w:lineRule="auto"/>
        <w:rPr>
          <w:rFonts w:asciiTheme="minorEastAsia" w:hAnsiTheme="minorEastAsia" w:hint="eastAsia"/>
          <w:kern w:val="0"/>
          <w:szCs w:val="21"/>
        </w:rPr>
      </w:pPr>
      <w:r w:rsidRPr="00AE054B">
        <w:rPr>
          <w:rFonts w:asciiTheme="minorEastAsia" w:hAnsiTheme="minorEastAsia" w:hint="eastAsia"/>
          <w:kern w:val="0"/>
          <w:szCs w:val="21"/>
        </w:rPr>
        <w:t>搜索客户端</w:t>
      </w:r>
    </w:p>
    <w:p w:rsidR="00A558B0" w:rsidRPr="00AE054B" w:rsidRDefault="00A558B0" w:rsidP="00AE054B">
      <w:pPr>
        <w:spacing w:line="360" w:lineRule="auto"/>
        <w:ind w:firstLine="420"/>
        <w:rPr>
          <w:rFonts w:asciiTheme="minorEastAsia" w:hAnsiTheme="minorEastAsia" w:hint="eastAsia"/>
          <w:kern w:val="0"/>
          <w:szCs w:val="21"/>
        </w:rPr>
      </w:pPr>
      <w:r w:rsidRPr="00AE054B">
        <w:rPr>
          <w:rFonts w:asciiTheme="minorEastAsia" w:hAnsiTheme="minorEastAsia" w:hint="eastAsia"/>
          <w:kern w:val="0"/>
          <w:szCs w:val="21"/>
        </w:rPr>
        <w:t>接受搜索关键词，和服务端通信，返回搜索结果。客户端本身不做搜索逻辑处理，它通过RPC远程调用服务端，由服务器端返回对应的搜索结果。</w:t>
      </w:r>
    </w:p>
    <w:p w:rsidR="00A558B0" w:rsidRPr="00AE054B" w:rsidRDefault="00A558B0" w:rsidP="00AE054B">
      <w:pPr>
        <w:spacing w:line="360" w:lineRule="auto"/>
        <w:rPr>
          <w:rFonts w:asciiTheme="minorEastAsia" w:hAnsiTheme="minorEastAsia" w:hint="eastAsia"/>
          <w:kern w:val="0"/>
          <w:szCs w:val="21"/>
        </w:rPr>
      </w:pPr>
    </w:p>
    <w:p w:rsidR="00A558B0" w:rsidRPr="00AE054B" w:rsidRDefault="00A558B0" w:rsidP="00821402">
      <w:pPr>
        <w:numPr>
          <w:ilvl w:val="0"/>
          <w:numId w:val="31"/>
        </w:numPr>
        <w:tabs>
          <w:tab w:val="left" w:pos="420"/>
        </w:tabs>
        <w:spacing w:line="360" w:lineRule="auto"/>
        <w:rPr>
          <w:rFonts w:asciiTheme="minorEastAsia" w:hAnsiTheme="minorEastAsia" w:hint="eastAsia"/>
          <w:kern w:val="0"/>
          <w:szCs w:val="21"/>
        </w:rPr>
      </w:pPr>
      <w:r w:rsidRPr="00AE054B">
        <w:rPr>
          <w:rFonts w:asciiTheme="minorEastAsia" w:hAnsiTheme="minorEastAsia" w:hint="eastAsia"/>
          <w:kern w:val="0"/>
          <w:szCs w:val="21"/>
        </w:rPr>
        <w:t>搜索服务端</w:t>
      </w:r>
    </w:p>
    <w:p w:rsidR="00A558B0" w:rsidRPr="00AE054B" w:rsidRDefault="00A558B0" w:rsidP="00AE054B">
      <w:pPr>
        <w:spacing w:line="360" w:lineRule="auto"/>
        <w:ind w:firstLine="420"/>
        <w:rPr>
          <w:rFonts w:asciiTheme="minorEastAsia" w:hAnsiTheme="minorEastAsia" w:hint="eastAsia"/>
          <w:kern w:val="0"/>
          <w:szCs w:val="21"/>
        </w:rPr>
      </w:pPr>
      <w:r w:rsidRPr="00AE054B">
        <w:rPr>
          <w:rFonts w:asciiTheme="minorEastAsia" w:hAnsiTheme="minorEastAsia" w:hint="eastAsia"/>
          <w:kern w:val="0"/>
          <w:szCs w:val="21"/>
        </w:rPr>
        <w:t>接受客户端传过来的关键字，读取索引文件，返回搜索结果。</w:t>
      </w:r>
    </w:p>
    <w:p w:rsidR="00A558B0" w:rsidRPr="00AE054B" w:rsidRDefault="00A558B0" w:rsidP="00AE054B">
      <w:pPr>
        <w:spacing w:line="360" w:lineRule="auto"/>
        <w:ind w:left="420"/>
        <w:rPr>
          <w:rFonts w:asciiTheme="minorEastAsia" w:hAnsiTheme="minorEastAsia" w:hint="eastAsia"/>
          <w:kern w:val="0"/>
          <w:szCs w:val="21"/>
        </w:rPr>
      </w:pPr>
    </w:p>
    <w:p w:rsidR="00A558B0" w:rsidRPr="00AE054B" w:rsidRDefault="00A558B0" w:rsidP="00821402">
      <w:pPr>
        <w:numPr>
          <w:ilvl w:val="0"/>
          <w:numId w:val="31"/>
        </w:numPr>
        <w:tabs>
          <w:tab w:val="left" w:pos="420"/>
        </w:tabs>
        <w:spacing w:line="360" w:lineRule="auto"/>
        <w:rPr>
          <w:rFonts w:asciiTheme="minorEastAsia" w:hAnsiTheme="minorEastAsia" w:hint="eastAsia"/>
          <w:kern w:val="0"/>
          <w:szCs w:val="21"/>
        </w:rPr>
      </w:pPr>
      <w:r w:rsidRPr="00AE054B">
        <w:rPr>
          <w:rFonts w:asciiTheme="minorEastAsia" w:hAnsiTheme="minorEastAsia" w:hint="eastAsia"/>
          <w:kern w:val="0"/>
          <w:szCs w:val="21"/>
        </w:rPr>
        <w:t>索引创建者</w:t>
      </w:r>
    </w:p>
    <w:p w:rsidR="00A558B0" w:rsidRPr="00AE054B" w:rsidRDefault="00A558B0" w:rsidP="00AE054B">
      <w:pPr>
        <w:spacing w:line="360" w:lineRule="auto"/>
        <w:ind w:firstLine="420"/>
        <w:rPr>
          <w:rFonts w:asciiTheme="minorEastAsia" w:hAnsiTheme="minorEastAsia" w:hint="eastAsia"/>
          <w:kern w:val="0"/>
          <w:szCs w:val="21"/>
        </w:rPr>
      </w:pPr>
      <w:r w:rsidRPr="00AE054B">
        <w:rPr>
          <w:rFonts w:asciiTheme="minorEastAsia" w:hAnsiTheme="minorEastAsia" w:hint="eastAsia"/>
          <w:kern w:val="0"/>
          <w:szCs w:val="21"/>
        </w:rPr>
        <w:t>功能：创建和维护索引文件。</w:t>
      </w:r>
    </w:p>
    <w:p w:rsidR="00A558B0" w:rsidRDefault="00A558B0" w:rsidP="00A558B0">
      <w:pPr>
        <w:ind w:firstLine="420"/>
        <w:rPr>
          <w:rFonts w:ascii="Lucida Console" w:hAnsi="Lucida Console" w:hint="eastAsia"/>
          <w:kern w:val="0"/>
          <w:sz w:val="18"/>
          <w:szCs w:val="18"/>
        </w:rPr>
      </w:pPr>
    </w:p>
    <w:p w:rsidR="00A558B0" w:rsidRPr="00414DF5" w:rsidRDefault="00A558B0" w:rsidP="00821402">
      <w:pPr>
        <w:pStyle w:val="2"/>
        <w:numPr>
          <w:ilvl w:val="0"/>
          <w:numId w:val="34"/>
        </w:numPr>
        <w:rPr>
          <w:rFonts w:hint="eastAsia"/>
        </w:rPr>
      </w:pPr>
      <w:bookmarkStart w:id="3" w:name="_Toc32431"/>
      <w:r w:rsidRPr="00414DF5">
        <w:rPr>
          <w:rFonts w:hint="eastAsia"/>
        </w:rPr>
        <w:lastRenderedPageBreak/>
        <w:t>配置说明</w:t>
      </w:r>
      <w:bookmarkEnd w:id="3"/>
    </w:p>
    <w:p w:rsidR="00A558B0" w:rsidRPr="00711A9F" w:rsidRDefault="00A558B0" w:rsidP="00821402">
      <w:pPr>
        <w:numPr>
          <w:ilvl w:val="0"/>
          <w:numId w:val="32"/>
        </w:numPr>
        <w:tabs>
          <w:tab w:val="left" w:pos="420"/>
        </w:tabs>
        <w:spacing w:line="360" w:lineRule="auto"/>
        <w:rPr>
          <w:rFonts w:asciiTheme="minorEastAsia" w:hAnsiTheme="minorEastAsia" w:hint="eastAsia"/>
          <w:kern w:val="0"/>
          <w:szCs w:val="21"/>
        </w:rPr>
      </w:pPr>
      <w:r w:rsidRPr="00711A9F">
        <w:rPr>
          <w:rFonts w:asciiTheme="minorEastAsia" w:hAnsiTheme="minorEastAsia" w:hint="eastAsia"/>
          <w:kern w:val="0"/>
          <w:szCs w:val="21"/>
        </w:rPr>
        <w:t>搜索配置主表：UOP_CEN1.WD_SEARCH_CFG</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SEARCH_CODE：搜索编码</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SEARCH_NAME：搜索名称</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DATA_SOURCE：数据源名称，到哪个库取数据，与database.xml对应。</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QUERY_SQL：查询SQL</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INDEX_DATA_PATH：索引数据目录</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INDEX_TEMP_PATH：索引临时目录</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INDEX_BACKUP_PATH：索引备份目录</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LIMIT_HITS：搜索结果数量限制</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MAX_BACKUP：索引最大备份数</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STATE：有效性标志位</w:t>
      </w:r>
    </w:p>
    <w:p w:rsidR="00A558B0" w:rsidRPr="00711A9F" w:rsidRDefault="00A558B0" w:rsidP="00711A9F">
      <w:pPr>
        <w:spacing w:line="360" w:lineRule="auto"/>
        <w:ind w:firstLine="420"/>
        <w:rPr>
          <w:rFonts w:asciiTheme="minorEastAsia" w:hAnsiTheme="minorEastAsia" w:hint="eastAsia"/>
          <w:kern w:val="0"/>
          <w:szCs w:val="21"/>
        </w:rPr>
      </w:pPr>
    </w:p>
    <w:p w:rsidR="00A558B0" w:rsidRPr="00711A9F" w:rsidRDefault="00A558B0" w:rsidP="00821402">
      <w:pPr>
        <w:numPr>
          <w:ilvl w:val="0"/>
          <w:numId w:val="32"/>
        </w:numPr>
        <w:tabs>
          <w:tab w:val="left" w:pos="420"/>
        </w:tabs>
        <w:spacing w:line="360" w:lineRule="auto"/>
        <w:rPr>
          <w:rFonts w:asciiTheme="minorEastAsia" w:hAnsiTheme="minorEastAsia" w:hint="eastAsia"/>
          <w:kern w:val="0"/>
          <w:szCs w:val="21"/>
        </w:rPr>
      </w:pPr>
      <w:r w:rsidRPr="00711A9F">
        <w:rPr>
          <w:rFonts w:asciiTheme="minorEastAsia" w:hAnsiTheme="minorEastAsia" w:hint="eastAsia"/>
          <w:kern w:val="0"/>
          <w:szCs w:val="21"/>
        </w:rPr>
        <w:t>搜索配置子表：UOP_CEN1.WD_SEARCH_FIELDS</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SEARCH_CODE：搜索编码，与主表对应</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FIELD_NAME：索引字段名</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NEED_PINYIN_INDEX：是否需要支持拼音首字母</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STATE：有效性标志位</w:t>
      </w:r>
    </w:p>
    <w:p w:rsidR="00A558B0" w:rsidRPr="00711A9F" w:rsidRDefault="00A558B0" w:rsidP="00711A9F">
      <w:pPr>
        <w:spacing w:line="360" w:lineRule="auto"/>
        <w:ind w:firstLine="420"/>
        <w:rPr>
          <w:rFonts w:asciiTheme="minorEastAsia" w:hAnsiTheme="minorEastAsia" w:hint="eastAsia"/>
          <w:kern w:val="0"/>
          <w:szCs w:val="21"/>
        </w:rPr>
      </w:pPr>
    </w:p>
    <w:p w:rsidR="00A558B0" w:rsidRPr="00711A9F" w:rsidRDefault="00A558B0" w:rsidP="00821402">
      <w:pPr>
        <w:numPr>
          <w:ilvl w:val="0"/>
          <w:numId w:val="32"/>
        </w:numPr>
        <w:tabs>
          <w:tab w:val="left" w:pos="420"/>
        </w:tabs>
        <w:spacing w:line="360" w:lineRule="auto"/>
        <w:rPr>
          <w:rFonts w:asciiTheme="minorEastAsia" w:hAnsiTheme="minorEastAsia" w:hint="eastAsia"/>
          <w:kern w:val="0"/>
          <w:szCs w:val="21"/>
        </w:rPr>
      </w:pPr>
      <w:r w:rsidRPr="00711A9F">
        <w:rPr>
          <w:rFonts w:asciiTheme="minorEastAsia" w:hAnsiTheme="minorEastAsia" w:hint="eastAsia"/>
          <w:kern w:val="0"/>
          <w:szCs w:val="21"/>
        </w:rPr>
        <w:t>搜索客户端配置文件：search-client.properties</w:t>
      </w:r>
    </w:p>
    <w:p w:rsidR="00A558B0" w:rsidRPr="00711A9F" w:rsidRDefault="00A558B0" w:rsidP="00711A9F">
      <w:pPr>
        <w:spacing w:line="360" w:lineRule="auto"/>
        <w:ind w:left="420" w:firstLine="420"/>
        <w:rPr>
          <w:rFonts w:asciiTheme="minorEastAsia" w:hAnsiTheme="minorEastAsia" w:hint="eastAsia"/>
          <w:kern w:val="0"/>
          <w:szCs w:val="21"/>
        </w:rPr>
      </w:pPr>
      <w:r w:rsidRPr="00711A9F">
        <w:rPr>
          <w:rFonts w:asciiTheme="minorEastAsia" w:hAnsiTheme="minorEastAsia" w:hint="eastAsia"/>
          <w:kern w:val="0"/>
          <w:szCs w:val="21"/>
        </w:rPr>
        <w:t># 搜索服务器地址，可以配置多个地址，用英文逗号分隔</w:t>
      </w:r>
    </w:p>
    <w:p w:rsidR="00A558B0" w:rsidRPr="00711A9F" w:rsidRDefault="00A558B0" w:rsidP="00711A9F">
      <w:pPr>
        <w:autoSpaceDE w:val="0"/>
        <w:autoSpaceDN w:val="0"/>
        <w:spacing w:line="360" w:lineRule="auto"/>
        <w:ind w:left="420" w:firstLine="420"/>
        <w:rPr>
          <w:rFonts w:asciiTheme="minorEastAsia" w:hAnsiTheme="minorEastAsia" w:hint="eastAsia"/>
          <w:szCs w:val="21"/>
        </w:rPr>
      </w:pPr>
      <w:r w:rsidRPr="00711A9F">
        <w:rPr>
          <w:rFonts w:asciiTheme="minorEastAsia" w:hAnsiTheme="minorEastAsia" w:hint="eastAsia"/>
          <w:color w:val="000000"/>
          <w:szCs w:val="21"/>
        </w:rPr>
        <w:t>search.server.address=</w:t>
      </w:r>
      <w:r w:rsidRPr="00711A9F">
        <w:rPr>
          <w:rFonts w:asciiTheme="minorEastAsia" w:hAnsiTheme="minorEastAsia" w:hint="eastAsia"/>
          <w:color w:val="2A00FF"/>
          <w:szCs w:val="21"/>
        </w:rPr>
        <w:t>10.154.63.121</w:t>
      </w:r>
      <w:r w:rsidRPr="00711A9F">
        <w:rPr>
          <w:rFonts w:asciiTheme="minorEastAsia" w:hAnsiTheme="minorEastAsia" w:hint="eastAsia"/>
          <w:color w:val="000000"/>
          <w:szCs w:val="21"/>
        </w:rPr>
        <w:t>:</w:t>
      </w:r>
      <w:r w:rsidRPr="00711A9F">
        <w:rPr>
          <w:rFonts w:asciiTheme="minorEastAsia" w:hAnsiTheme="minorEastAsia" w:hint="eastAsia"/>
          <w:color w:val="2A00FF"/>
          <w:szCs w:val="21"/>
        </w:rPr>
        <w:t>11000</w:t>
      </w:r>
    </w:p>
    <w:p w:rsidR="00A558B0" w:rsidRPr="001E38CF" w:rsidRDefault="00A558B0" w:rsidP="00821402">
      <w:pPr>
        <w:pStyle w:val="2"/>
        <w:numPr>
          <w:ilvl w:val="0"/>
          <w:numId w:val="34"/>
        </w:numPr>
        <w:rPr>
          <w:rFonts w:hint="eastAsia"/>
        </w:rPr>
      </w:pPr>
      <w:bookmarkStart w:id="4" w:name="_Toc14975"/>
      <w:r w:rsidRPr="001E38CF">
        <w:rPr>
          <w:rFonts w:hint="eastAsia"/>
        </w:rPr>
        <w:t>开发示例</w:t>
      </w:r>
      <w:bookmarkEnd w:id="4"/>
    </w:p>
    <w:p w:rsidR="00A558B0" w:rsidRPr="00E11627" w:rsidRDefault="00A558B0" w:rsidP="00E11627">
      <w:pPr>
        <w:spacing w:line="360" w:lineRule="auto"/>
        <w:rPr>
          <w:rFonts w:asciiTheme="minorEastAsia" w:hAnsiTheme="minorEastAsia" w:hint="eastAsia"/>
          <w:szCs w:val="21"/>
        </w:rPr>
      </w:pPr>
      <w:r w:rsidRPr="00E11627">
        <w:rPr>
          <w:rFonts w:asciiTheme="minorEastAsia" w:hAnsiTheme="minorEastAsia" w:hint="eastAsia"/>
          <w:szCs w:val="21"/>
        </w:rPr>
        <w:t>假设我们需要对优惠表的DISCNT_NAME字段，进行中文+拼音首字母搜索。</w:t>
      </w:r>
    </w:p>
    <w:p w:rsidR="00A558B0" w:rsidRPr="00E11627" w:rsidRDefault="00A558B0" w:rsidP="00E11627">
      <w:pPr>
        <w:spacing w:line="360" w:lineRule="auto"/>
        <w:rPr>
          <w:rFonts w:asciiTheme="minorEastAsia" w:hAnsiTheme="minorEastAsia" w:hint="eastAsia"/>
          <w:szCs w:val="21"/>
        </w:rPr>
      </w:pPr>
    </w:p>
    <w:p w:rsidR="00A558B0" w:rsidRPr="00E11627" w:rsidRDefault="00A558B0" w:rsidP="00821402">
      <w:pPr>
        <w:numPr>
          <w:ilvl w:val="0"/>
          <w:numId w:val="33"/>
        </w:numPr>
        <w:tabs>
          <w:tab w:val="left" w:pos="420"/>
        </w:tabs>
        <w:spacing w:line="360" w:lineRule="auto"/>
        <w:rPr>
          <w:rFonts w:asciiTheme="minorEastAsia" w:hAnsiTheme="minorEastAsia" w:hint="eastAsia"/>
          <w:szCs w:val="21"/>
        </w:rPr>
      </w:pPr>
      <w:r w:rsidRPr="00E11627">
        <w:rPr>
          <w:rFonts w:asciiTheme="minorEastAsia" w:hAnsiTheme="minorEastAsia" w:hint="eastAsia"/>
          <w:szCs w:val="21"/>
        </w:rPr>
        <w:t>定义唯一的搜索编码，WD_SEARCH_CFG.SEARCH_CODE</w:t>
      </w:r>
    </w:p>
    <w:p w:rsidR="00A558B0" w:rsidRPr="00E11627" w:rsidRDefault="00A558B0" w:rsidP="00821402">
      <w:pPr>
        <w:numPr>
          <w:ilvl w:val="0"/>
          <w:numId w:val="33"/>
        </w:numPr>
        <w:tabs>
          <w:tab w:val="left" w:pos="420"/>
        </w:tabs>
        <w:spacing w:line="360" w:lineRule="auto"/>
        <w:rPr>
          <w:rFonts w:asciiTheme="minorEastAsia" w:hAnsiTheme="minorEastAsia" w:hint="eastAsia"/>
          <w:szCs w:val="21"/>
        </w:rPr>
      </w:pPr>
      <w:r w:rsidRPr="00E11627">
        <w:rPr>
          <w:rFonts w:asciiTheme="minorEastAsia" w:hAnsiTheme="minorEastAsia" w:hint="eastAsia"/>
          <w:szCs w:val="21"/>
        </w:rPr>
        <w:t>定义数据源名称，WD_SEARCH_CFG.DATA_SOURCE</w:t>
      </w:r>
    </w:p>
    <w:p w:rsidR="00A558B0" w:rsidRPr="00E11627" w:rsidRDefault="00A558B0" w:rsidP="00821402">
      <w:pPr>
        <w:numPr>
          <w:ilvl w:val="0"/>
          <w:numId w:val="33"/>
        </w:numPr>
        <w:tabs>
          <w:tab w:val="left" w:pos="420"/>
        </w:tabs>
        <w:spacing w:line="360" w:lineRule="auto"/>
        <w:rPr>
          <w:rFonts w:asciiTheme="minorEastAsia" w:hAnsiTheme="minorEastAsia" w:hint="eastAsia"/>
          <w:szCs w:val="21"/>
        </w:rPr>
      </w:pPr>
      <w:r w:rsidRPr="00E11627">
        <w:rPr>
          <w:rFonts w:asciiTheme="minorEastAsia" w:hAnsiTheme="minorEastAsia" w:hint="eastAsia"/>
          <w:szCs w:val="21"/>
        </w:rPr>
        <w:lastRenderedPageBreak/>
        <w:t>定义查询SQL，WD_SEARCH_CFG.QUERY_SQL</w:t>
      </w:r>
    </w:p>
    <w:p w:rsidR="00A558B0" w:rsidRPr="00E11627" w:rsidRDefault="00A558B0" w:rsidP="00E11627">
      <w:pPr>
        <w:spacing w:line="360" w:lineRule="auto"/>
        <w:rPr>
          <w:rFonts w:asciiTheme="minorEastAsia" w:hAnsiTheme="minorEastAsia" w:hint="eastAsia"/>
          <w:szCs w:val="21"/>
        </w:rPr>
      </w:pPr>
    </w:p>
    <w:p w:rsidR="00A558B0" w:rsidRPr="00E11627" w:rsidRDefault="00A558B0" w:rsidP="00E11627">
      <w:pPr>
        <w:spacing w:line="360" w:lineRule="auto"/>
        <w:rPr>
          <w:rFonts w:asciiTheme="minorEastAsia" w:hAnsiTheme="minorEastAsia" w:hint="eastAsia"/>
          <w:szCs w:val="21"/>
        </w:rPr>
      </w:pPr>
      <w:r w:rsidRPr="00E11627">
        <w:rPr>
          <w:rFonts w:asciiTheme="minorEastAsia" w:hAnsiTheme="minorEastAsia" w:hint="eastAsia"/>
          <w:szCs w:val="21"/>
        </w:rPr>
        <w:t>简言之，想要搜索出什么结果，就定义什么查询语句，可以关联多表。</w:t>
      </w:r>
    </w:p>
    <w:p w:rsidR="00A558B0" w:rsidRPr="00E11627" w:rsidRDefault="00A558B0" w:rsidP="00E11627">
      <w:pPr>
        <w:spacing w:line="360" w:lineRule="auto"/>
        <w:rPr>
          <w:rFonts w:asciiTheme="minorEastAsia" w:hAnsiTheme="minorEastAsia" w:hint="eastAsia"/>
          <w:szCs w:val="21"/>
        </w:rPr>
      </w:pPr>
      <w:r w:rsidRPr="00E11627">
        <w:rPr>
          <w:rFonts w:asciiTheme="minorEastAsia" w:hAnsiTheme="minorEastAsia" w:hint="eastAsia"/>
          <w:szCs w:val="21"/>
        </w:rPr>
        <w:t>SELECT指定的字段尽可能少，原则是够用就好，以减小索引空间成本，提高搜索效率。</w:t>
      </w:r>
    </w:p>
    <w:p w:rsidR="00A558B0" w:rsidRPr="00E11627" w:rsidRDefault="00A558B0" w:rsidP="00E11627">
      <w:pPr>
        <w:spacing w:line="360" w:lineRule="auto"/>
        <w:rPr>
          <w:rFonts w:asciiTheme="minorEastAsia" w:hAnsiTheme="minorEastAsia" w:hint="eastAsia"/>
          <w:szCs w:val="21"/>
        </w:rPr>
      </w:pP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SELECT DISCNT_CODE,</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DISCNT_NAME,</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DISCNT_EXPLAIN,</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C_DISCNT_CODE,</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B_DISCNT_CODE,</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A_DISCNT_CODE,</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OBJ_TYPE_CODE,</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DEFINE_MONTHS,</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MONTHS,</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TAG_SET,</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EPARCHY_CODE</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FROM TD_B_DISCNT </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 xml:space="preserve"> WHERE SYSDATE BETWEEN START_DATE AND END_DATE</w:t>
      </w:r>
    </w:p>
    <w:p w:rsidR="00A558B0" w:rsidRPr="00E11627" w:rsidRDefault="00A558B0" w:rsidP="00E11627">
      <w:pPr>
        <w:spacing w:line="360" w:lineRule="auto"/>
        <w:rPr>
          <w:rFonts w:asciiTheme="minorEastAsia" w:hAnsiTheme="minorEastAsia" w:hint="eastAsia"/>
          <w:szCs w:val="21"/>
        </w:rPr>
      </w:pPr>
    </w:p>
    <w:p w:rsidR="00A558B0" w:rsidRPr="00E11627" w:rsidRDefault="00A558B0" w:rsidP="00821402">
      <w:pPr>
        <w:numPr>
          <w:ilvl w:val="0"/>
          <w:numId w:val="33"/>
        </w:numPr>
        <w:tabs>
          <w:tab w:val="left" w:pos="420"/>
        </w:tabs>
        <w:spacing w:line="360" w:lineRule="auto"/>
        <w:rPr>
          <w:rFonts w:asciiTheme="minorEastAsia" w:hAnsiTheme="minorEastAsia" w:hint="eastAsia"/>
          <w:szCs w:val="21"/>
        </w:rPr>
      </w:pPr>
      <w:r w:rsidRPr="00E11627">
        <w:rPr>
          <w:rFonts w:asciiTheme="minorEastAsia" w:hAnsiTheme="minorEastAsia" w:hint="eastAsia"/>
          <w:szCs w:val="21"/>
        </w:rPr>
        <w:t>指定索引目录（数据目录、临时目录、备份目录）</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WD_SEARCH_CFG.INDEX_DATA_PATH</w:t>
      </w:r>
    </w:p>
    <w:p w:rsidR="00A558B0" w:rsidRPr="00E11627" w:rsidRDefault="00A558B0" w:rsidP="00E11627">
      <w:pPr>
        <w:spacing w:line="360" w:lineRule="auto"/>
        <w:ind w:left="420" w:firstLine="420"/>
        <w:rPr>
          <w:rFonts w:asciiTheme="minorEastAsia" w:hAnsiTheme="minorEastAsia" w:hint="eastAsia"/>
          <w:color w:val="0000FF"/>
          <w:szCs w:val="21"/>
        </w:rPr>
      </w:pPr>
      <w:r w:rsidRPr="00E11627">
        <w:rPr>
          <w:rFonts w:asciiTheme="minorEastAsia" w:hAnsiTheme="minorEastAsia" w:hint="eastAsia"/>
          <w:color w:val="0000FF"/>
          <w:szCs w:val="21"/>
        </w:rPr>
        <w:t>E:/search-index/TD_B_DISCNT/data</w:t>
      </w:r>
    </w:p>
    <w:p w:rsidR="00A558B0" w:rsidRPr="00E11627" w:rsidRDefault="00A558B0" w:rsidP="00E11627">
      <w:pPr>
        <w:spacing w:line="360" w:lineRule="auto"/>
        <w:ind w:left="420" w:firstLine="420"/>
        <w:rPr>
          <w:rFonts w:asciiTheme="minorEastAsia" w:hAnsiTheme="minorEastAsia" w:hint="eastAsia"/>
          <w:color w:val="0000FF"/>
          <w:szCs w:val="21"/>
        </w:rPr>
      </w:pP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WD_SEARCH_CFG.INDEX_TEMP_PATH</w:t>
      </w:r>
    </w:p>
    <w:p w:rsidR="00A558B0" w:rsidRPr="00E11627" w:rsidRDefault="00A558B0" w:rsidP="00E11627">
      <w:pPr>
        <w:spacing w:line="360" w:lineRule="auto"/>
        <w:ind w:left="420" w:firstLine="420"/>
        <w:rPr>
          <w:rFonts w:asciiTheme="minorEastAsia" w:hAnsiTheme="minorEastAsia" w:hint="eastAsia"/>
          <w:color w:val="0000FF"/>
          <w:szCs w:val="21"/>
        </w:rPr>
      </w:pPr>
      <w:r w:rsidRPr="00E11627">
        <w:rPr>
          <w:rFonts w:asciiTheme="minorEastAsia" w:hAnsiTheme="minorEastAsia" w:hint="eastAsia"/>
          <w:color w:val="0000FF"/>
          <w:szCs w:val="21"/>
        </w:rPr>
        <w:t>E:/search-index/TD_B_DISCNT/temp</w:t>
      </w:r>
    </w:p>
    <w:p w:rsidR="00A558B0" w:rsidRPr="00E11627" w:rsidRDefault="00A558B0" w:rsidP="00E11627">
      <w:pPr>
        <w:spacing w:line="360" w:lineRule="auto"/>
        <w:ind w:left="420" w:firstLine="420"/>
        <w:rPr>
          <w:rFonts w:asciiTheme="minorEastAsia" w:hAnsiTheme="minorEastAsia" w:hint="eastAsia"/>
          <w:color w:val="0000FF"/>
          <w:szCs w:val="21"/>
        </w:rPr>
      </w:pP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WD_SEARCH_CFG.INDEX_BACKUP_PATH</w:t>
      </w:r>
    </w:p>
    <w:p w:rsidR="00A558B0" w:rsidRPr="00E11627" w:rsidRDefault="00A558B0" w:rsidP="00E11627">
      <w:pPr>
        <w:spacing w:line="360" w:lineRule="auto"/>
        <w:ind w:left="420" w:firstLine="420"/>
        <w:rPr>
          <w:rFonts w:asciiTheme="minorEastAsia" w:hAnsiTheme="minorEastAsia" w:hint="eastAsia"/>
          <w:color w:val="0000FF"/>
          <w:szCs w:val="21"/>
        </w:rPr>
      </w:pPr>
      <w:r w:rsidRPr="00E11627">
        <w:rPr>
          <w:rFonts w:asciiTheme="minorEastAsia" w:hAnsiTheme="minorEastAsia" w:hint="eastAsia"/>
          <w:color w:val="0000FF"/>
          <w:szCs w:val="21"/>
        </w:rPr>
        <w:t>E:/search-index/TD_B_DISCNT/backup</w:t>
      </w:r>
    </w:p>
    <w:p w:rsidR="00A558B0" w:rsidRPr="00E11627" w:rsidRDefault="00A558B0" w:rsidP="00E11627">
      <w:pPr>
        <w:spacing w:line="360" w:lineRule="auto"/>
        <w:rPr>
          <w:rFonts w:asciiTheme="minorEastAsia" w:hAnsiTheme="minorEastAsia" w:hint="eastAsia"/>
          <w:szCs w:val="21"/>
        </w:rPr>
      </w:pPr>
    </w:p>
    <w:p w:rsidR="00A558B0" w:rsidRPr="00E11627" w:rsidRDefault="00A558B0" w:rsidP="00821402">
      <w:pPr>
        <w:numPr>
          <w:ilvl w:val="0"/>
          <w:numId w:val="33"/>
        </w:numPr>
        <w:tabs>
          <w:tab w:val="left" w:pos="420"/>
        </w:tabs>
        <w:spacing w:line="360" w:lineRule="auto"/>
        <w:rPr>
          <w:rFonts w:asciiTheme="minorEastAsia" w:hAnsiTheme="minorEastAsia" w:hint="eastAsia"/>
          <w:szCs w:val="21"/>
        </w:rPr>
      </w:pPr>
      <w:r w:rsidRPr="00E11627">
        <w:rPr>
          <w:rFonts w:asciiTheme="minorEastAsia" w:hAnsiTheme="minorEastAsia" w:hint="eastAsia"/>
          <w:szCs w:val="21"/>
        </w:rPr>
        <w:t>指定查询结果集大小限制，WD_SEARCH_CFG.LIMIT_HITS</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lastRenderedPageBreak/>
        <w:t>一般1000比较合适，分页参数受这个限制，不建议定义得过大。</w:t>
      </w:r>
    </w:p>
    <w:p w:rsidR="00A558B0" w:rsidRPr="00E11627" w:rsidRDefault="00A558B0" w:rsidP="00E11627">
      <w:pPr>
        <w:spacing w:line="360" w:lineRule="auto"/>
        <w:rPr>
          <w:rFonts w:asciiTheme="minorEastAsia" w:hAnsiTheme="minorEastAsia" w:hint="eastAsia"/>
          <w:szCs w:val="21"/>
        </w:rPr>
      </w:pPr>
    </w:p>
    <w:p w:rsidR="00A558B0" w:rsidRPr="00E11627" w:rsidRDefault="00A558B0" w:rsidP="00821402">
      <w:pPr>
        <w:numPr>
          <w:ilvl w:val="0"/>
          <w:numId w:val="33"/>
        </w:numPr>
        <w:tabs>
          <w:tab w:val="left" w:pos="420"/>
        </w:tabs>
        <w:spacing w:line="360" w:lineRule="auto"/>
        <w:rPr>
          <w:rFonts w:asciiTheme="minorEastAsia" w:hAnsiTheme="minorEastAsia" w:hint="eastAsia"/>
          <w:szCs w:val="21"/>
        </w:rPr>
      </w:pPr>
      <w:r w:rsidRPr="00E11627">
        <w:rPr>
          <w:rFonts w:asciiTheme="minorEastAsia" w:hAnsiTheme="minorEastAsia" w:hint="eastAsia"/>
          <w:szCs w:val="21"/>
        </w:rPr>
        <w:t>指定索引备份数量，WD_SEARCH_CFG.MAX_BACKUP</w:t>
      </w:r>
    </w:p>
    <w:p w:rsidR="00A558B0" w:rsidRPr="00E11627" w:rsidRDefault="00A558B0" w:rsidP="00821402">
      <w:pPr>
        <w:numPr>
          <w:ilvl w:val="0"/>
          <w:numId w:val="33"/>
        </w:numPr>
        <w:tabs>
          <w:tab w:val="left" w:pos="420"/>
        </w:tabs>
        <w:spacing w:line="360" w:lineRule="auto"/>
        <w:rPr>
          <w:rFonts w:asciiTheme="minorEastAsia" w:hAnsiTheme="minorEastAsia" w:hint="eastAsia"/>
          <w:szCs w:val="21"/>
        </w:rPr>
      </w:pPr>
      <w:r w:rsidRPr="00E11627">
        <w:rPr>
          <w:rFonts w:asciiTheme="minorEastAsia" w:hAnsiTheme="minorEastAsia" w:hint="eastAsia"/>
          <w:szCs w:val="21"/>
        </w:rPr>
        <w:t>指定索引条目的有效性，WD_SEARCH_CFG.STATE （</w:t>
      </w:r>
      <w:r w:rsidRPr="00E11627">
        <w:rPr>
          <w:rFonts w:asciiTheme="minorEastAsia" w:hAnsiTheme="minorEastAsia"/>
          <w:szCs w:val="21"/>
        </w:rPr>
        <w:t>‘</w:t>
      </w:r>
      <w:r w:rsidRPr="00E11627">
        <w:rPr>
          <w:rFonts w:asciiTheme="minorEastAsia" w:hAnsiTheme="minorEastAsia" w:hint="eastAsia"/>
          <w:szCs w:val="21"/>
        </w:rPr>
        <w:t>U</w:t>
      </w:r>
      <w:r w:rsidRPr="00E11627">
        <w:rPr>
          <w:rFonts w:asciiTheme="minorEastAsia" w:hAnsiTheme="minorEastAsia"/>
          <w:szCs w:val="21"/>
        </w:rPr>
        <w:t>’</w:t>
      </w:r>
      <w:r w:rsidRPr="00E11627">
        <w:rPr>
          <w:rFonts w:asciiTheme="minorEastAsia" w:hAnsiTheme="minorEastAsia" w:hint="eastAsia"/>
          <w:szCs w:val="21"/>
        </w:rPr>
        <w:t>：有效）</w:t>
      </w:r>
    </w:p>
    <w:p w:rsidR="00A558B0" w:rsidRPr="00E11627" w:rsidRDefault="00A558B0" w:rsidP="00E11627">
      <w:pPr>
        <w:spacing w:line="360" w:lineRule="auto"/>
        <w:rPr>
          <w:rFonts w:asciiTheme="minorEastAsia" w:hAnsiTheme="minorEastAsia" w:hint="eastAsia"/>
          <w:szCs w:val="21"/>
        </w:rPr>
      </w:pPr>
    </w:p>
    <w:p w:rsidR="00A558B0" w:rsidRPr="00E11627" w:rsidRDefault="00A558B0" w:rsidP="00821402">
      <w:pPr>
        <w:numPr>
          <w:ilvl w:val="0"/>
          <w:numId w:val="33"/>
        </w:numPr>
        <w:tabs>
          <w:tab w:val="left" w:pos="420"/>
        </w:tabs>
        <w:spacing w:line="360" w:lineRule="auto"/>
        <w:rPr>
          <w:rFonts w:asciiTheme="minorEastAsia" w:hAnsiTheme="minorEastAsia" w:hint="eastAsia"/>
          <w:szCs w:val="21"/>
        </w:rPr>
      </w:pPr>
      <w:r w:rsidRPr="00E11627">
        <w:rPr>
          <w:rFonts w:asciiTheme="minorEastAsia" w:hAnsiTheme="minorEastAsia" w:hint="eastAsia"/>
          <w:szCs w:val="21"/>
        </w:rPr>
        <w:t>指定你想对哪些字段进行索引</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WD_SEARCH_FIELDS.FIELD_NAME</w:t>
      </w:r>
    </w:p>
    <w:p w:rsidR="00A558B0" w:rsidRPr="00E11627" w:rsidRDefault="00A558B0" w:rsidP="00E11627">
      <w:pPr>
        <w:spacing w:line="360" w:lineRule="auto"/>
        <w:rPr>
          <w:rFonts w:asciiTheme="minorEastAsia" w:hAnsiTheme="minorEastAsia" w:hint="eastAsia"/>
          <w:szCs w:val="21"/>
        </w:rPr>
      </w:pPr>
    </w:p>
    <w:p w:rsidR="00A558B0" w:rsidRPr="00E11627" w:rsidRDefault="00A558B0" w:rsidP="00821402">
      <w:pPr>
        <w:numPr>
          <w:ilvl w:val="0"/>
          <w:numId w:val="33"/>
        </w:numPr>
        <w:tabs>
          <w:tab w:val="left" w:pos="420"/>
        </w:tabs>
        <w:spacing w:line="360" w:lineRule="auto"/>
        <w:rPr>
          <w:rFonts w:asciiTheme="minorEastAsia" w:hAnsiTheme="minorEastAsia" w:hint="eastAsia"/>
          <w:szCs w:val="21"/>
        </w:rPr>
      </w:pPr>
      <w:r w:rsidRPr="00E11627">
        <w:rPr>
          <w:rFonts w:asciiTheme="minorEastAsia" w:hAnsiTheme="minorEastAsia" w:hint="eastAsia"/>
          <w:szCs w:val="21"/>
        </w:rPr>
        <w:t>指定你想对哪些字段进行索引</w:t>
      </w:r>
    </w:p>
    <w:p w:rsidR="00A558B0" w:rsidRPr="00E11627" w:rsidRDefault="00A558B0" w:rsidP="00E11627">
      <w:pPr>
        <w:spacing w:line="360" w:lineRule="auto"/>
        <w:ind w:firstLine="420"/>
        <w:rPr>
          <w:rFonts w:asciiTheme="minorEastAsia" w:hAnsiTheme="minorEastAsia" w:hint="eastAsia"/>
          <w:szCs w:val="21"/>
        </w:rPr>
      </w:pPr>
      <w:r w:rsidRPr="00E11627">
        <w:rPr>
          <w:rFonts w:asciiTheme="minorEastAsia" w:hAnsiTheme="minorEastAsia" w:hint="eastAsia"/>
          <w:szCs w:val="21"/>
        </w:rPr>
        <w:t>WD_SEARCH_FIELDS.NEED_PINYIN_INDEX（‘Y’:支持拼音首字母搜索）</w:t>
      </w:r>
    </w:p>
    <w:p w:rsidR="00A558B0" w:rsidRPr="00E11627" w:rsidRDefault="00A558B0" w:rsidP="00E11627">
      <w:pPr>
        <w:spacing w:line="360" w:lineRule="auto"/>
        <w:rPr>
          <w:rFonts w:asciiTheme="minorEastAsia" w:hAnsiTheme="minorEastAsia" w:hint="eastAsia"/>
          <w:szCs w:val="21"/>
        </w:rPr>
      </w:pPr>
    </w:p>
    <w:p w:rsidR="00A558B0" w:rsidRPr="00E11627" w:rsidRDefault="00A558B0" w:rsidP="00E11627">
      <w:pPr>
        <w:spacing w:line="360" w:lineRule="auto"/>
        <w:rPr>
          <w:rFonts w:asciiTheme="minorEastAsia" w:hAnsiTheme="minorEastAsia" w:hint="eastAsia"/>
          <w:szCs w:val="21"/>
        </w:rPr>
      </w:pPr>
    </w:p>
    <w:p w:rsidR="00A558B0" w:rsidRPr="00E11627" w:rsidRDefault="00A558B0" w:rsidP="00E11627">
      <w:pPr>
        <w:spacing w:line="360" w:lineRule="auto"/>
        <w:rPr>
          <w:rFonts w:asciiTheme="minorEastAsia" w:hAnsiTheme="minorEastAsia" w:hint="eastAsia"/>
          <w:szCs w:val="21"/>
        </w:rPr>
      </w:pPr>
      <w:bookmarkStart w:id="5" w:name="_GoBack"/>
      <w:bookmarkEnd w:id="5"/>
    </w:p>
    <w:p w:rsidR="00A558B0" w:rsidRPr="00E11627" w:rsidRDefault="00A558B0" w:rsidP="00E11627">
      <w:pPr>
        <w:spacing w:line="360" w:lineRule="auto"/>
        <w:ind w:firstLine="420"/>
        <w:rPr>
          <w:rFonts w:asciiTheme="minorEastAsia" w:hAnsiTheme="minorEastAsia" w:hint="eastAsia"/>
          <w:kern w:val="0"/>
          <w:szCs w:val="21"/>
        </w:rPr>
      </w:pPr>
      <w:r w:rsidRPr="00E11627">
        <w:rPr>
          <w:rFonts w:asciiTheme="minorEastAsia" w:hAnsiTheme="minorEastAsia" w:hint="eastAsia"/>
          <w:kern w:val="0"/>
          <w:szCs w:val="21"/>
        </w:rPr>
        <w:t>依赖jar包清单：(已commit至最新的wadelib目录)</w:t>
      </w:r>
    </w:p>
    <w:p w:rsidR="00A558B0" w:rsidRPr="00E11627" w:rsidRDefault="00A558B0" w:rsidP="00E11627">
      <w:pPr>
        <w:spacing w:line="360" w:lineRule="auto"/>
        <w:ind w:firstLine="420"/>
        <w:rPr>
          <w:rFonts w:asciiTheme="minorEastAsia" w:hAnsiTheme="minorEastAsia" w:hint="eastAsia"/>
          <w:kern w:val="0"/>
          <w:szCs w:val="21"/>
        </w:rPr>
      </w:pPr>
      <w:r w:rsidRPr="00E11627">
        <w:rPr>
          <w:rFonts w:asciiTheme="minorEastAsia" w:hAnsiTheme="minorEastAsia" w:hint="eastAsia"/>
          <w:kern w:val="0"/>
          <w:szCs w:val="21"/>
        </w:rPr>
        <w:t>wade-rpc.jar</w:t>
      </w:r>
    </w:p>
    <w:p w:rsidR="00A558B0" w:rsidRPr="00E11627" w:rsidRDefault="00A558B0" w:rsidP="00E11627">
      <w:pPr>
        <w:spacing w:line="360" w:lineRule="auto"/>
        <w:ind w:firstLine="420"/>
        <w:rPr>
          <w:rFonts w:asciiTheme="minorEastAsia" w:hAnsiTheme="minorEastAsia" w:hint="eastAsia"/>
          <w:kern w:val="0"/>
          <w:szCs w:val="21"/>
        </w:rPr>
      </w:pPr>
      <w:r w:rsidRPr="00E11627">
        <w:rPr>
          <w:rFonts w:asciiTheme="minorEastAsia" w:hAnsiTheme="minorEastAsia" w:hint="eastAsia"/>
          <w:kern w:val="0"/>
          <w:szCs w:val="21"/>
        </w:rPr>
        <w:t>wade-search.jar</w:t>
      </w:r>
    </w:p>
    <w:p w:rsidR="00A558B0" w:rsidRPr="00E11627" w:rsidRDefault="00A558B0" w:rsidP="00E11627">
      <w:pPr>
        <w:spacing w:line="360" w:lineRule="auto"/>
        <w:ind w:firstLine="420"/>
        <w:rPr>
          <w:rFonts w:asciiTheme="minorEastAsia" w:hAnsiTheme="minorEastAsia" w:hint="eastAsia"/>
          <w:kern w:val="0"/>
          <w:szCs w:val="21"/>
        </w:rPr>
      </w:pPr>
      <w:r w:rsidRPr="00E11627">
        <w:rPr>
          <w:rFonts w:asciiTheme="minorEastAsia" w:hAnsiTheme="minorEastAsia" w:hint="eastAsia"/>
          <w:kern w:val="0"/>
          <w:szCs w:val="21"/>
        </w:rPr>
        <w:t>pinyin4j-2.5.0.jar</w:t>
      </w:r>
    </w:p>
    <w:p w:rsidR="00A558B0" w:rsidRPr="00E11627" w:rsidRDefault="00A558B0" w:rsidP="00E11627">
      <w:pPr>
        <w:spacing w:line="360" w:lineRule="auto"/>
        <w:ind w:firstLine="420"/>
        <w:rPr>
          <w:rFonts w:asciiTheme="minorEastAsia" w:hAnsiTheme="minorEastAsia" w:hint="eastAsia"/>
          <w:kern w:val="0"/>
          <w:szCs w:val="21"/>
        </w:rPr>
      </w:pPr>
      <w:r w:rsidRPr="00E11627">
        <w:rPr>
          <w:rFonts w:asciiTheme="minorEastAsia" w:hAnsiTheme="minorEastAsia" w:hint="eastAsia"/>
          <w:kern w:val="0"/>
          <w:szCs w:val="21"/>
        </w:rPr>
        <w:t>lucene-core-3.6.2.jar</w:t>
      </w:r>
    </w:p>
    <w:p w:rsidR="00A558B0" w:rsidRPr="00E11627" w:rsidRDefault="00A558B0" w:rsidP="00E11627">
      <w:pPr>
        <w:spacing w:line="360" w:lineRule="auto"/>
        <w:ind w:firstLine="420"/>
        <w:rPr>
          <w:rFonts w:asciiTheme="minorEastAsia" w:hAnsiTheme="minorEastAsia" w:hint="eastAsia"/>
          <w:kern w:val="0"/>
          <w:szCs w:val="21"/>
        </w:rPr>
      </w:pPr>
    </w:p>
    <w:p w:rsidR="00A558B0" w:rsidRPr="00E11627" w:rsidRDefault="00A558B0" w:rsidP="00E11627">
      <w:pPr>
        <w:spacing w:line="360" w:lineRule="auto"/>
        <w:ind w:firstLine="420"/>
        <w:rPr>
          <w:rFonts w:asciiTheme="minorEastAsia" w:hAnsiTheme="minorEastAsia" w:hint="eastAsia"/>
          <w:kern w:val="0"/>
          <w:szCs w:val="21"/>
        </w:rPr>
      </w:pPr>
      <w:r w:rsidRPr="00E11627">
        <w:rPr>
          <w:rFonts w:asciiTheme="minorEastAsia" w:hAnsiTheme="minorEastAsia" w:hint="eastAsia"/>
          <w:kern w:val="0"/>
          <w:szCs w:val="21"/>
        </w:rPr>
        <w:t>// 导入搜索客户端</w:t>
      </w:r>
    </w:p>
    <w:p w:rsidR="00A558B0" w:rsidRPr="00E11627" w:rsidRDefault="00A558B0" w:rsidP="00E11627">
      <w:pPr>
        <w:spacing w:line="360" w:lineRule="auto"/>
        <w:ind w:firstLine="420"/>
        <w:rPr>
          <w:rFonts w:asciiTheme="minorEastAsia" w:hAnsiTheme="minorEastAsia" w:hint="eastAsia"/>
          <w:color w:val="000000"/>
          <w:szCs w:val="21"/>
          <w:highlight w:val="white"/>
        </w:rPr>
      </w:pPr>
      <w:r w:rsidRPr="00E11627">
        <w:rPr>
          <w:rFonts w:asciiTheme="minorEastAsia" w:hAnsiTheme="minorEastAsia" w:hint="eastAsia"/>
          <w:b/>
          <w:color w:val="7F0055"/>
          <w:szCs w:val="21"/>
          <w:highlight w:val="white"/>
        </w:rPr>
        <w:t>import</w:t>
      </w:r>
      <w:r w:rsidRPr="00E11627">
        <w:rPr>
          <w:rFonts w:asciiTheme="minorEastAsia" w:hAnsiTheme="minorEastAsia" w:hint="eastAsia"/>
          <w:color w:val="000000"/>
          <w:szCs w:val="21"/>
          <w:highlight w:val="white"/>
        </w:rPr>
        <w:t xml:space="preserve"> com.ailk.search.client.SearchClient;</w:t>
      </w:r>
    </w:p>
    <w:p w:rsidR="00A558B0" w:rsidRPr="00E11627" w:rsidRDefault="00A558B0" w:rsidP="00E11627">
      <w:pPr>
        <w:spacing w:line="360" w:lineRule="auto"/>
        <w:ind w:firstLine="420"/>
        <w:rPr>
          <w:rFonts w:asciiTheme="minorEastAsia" w:hAnsiTheme="minorEastAsia" w:hint="eastAsia"/>
          <w:color w:val="000000"/>
          <w:szCs w:val="21"/>
          <w:highlight w:val="white"/>
        </w:rPr>
      </w:pPr>
    </w:p>
    <w:p w:rsidR="00A558B0" w:rsidRPr="00E11627" w:rsidRDefault="00A558B0" w:rsidP="00E11627">
      <w:pPr>
        <w:spacing w:line="360" w:lineRule="auto"/>
        <w:ind w:firstLine="420"/>
        <w:rPr>
          <w:rFonts w:asciiTheme="minorEastAsia" w:hAnsiTheme="minorEastAsia" w:hint="eastAsia"/>
          <w:color w:val="000000"/>
          <w:szCs w:val="21"/>
          <w:highlight w:val="white"/>
        </w:rPr>
      </w:pPr>
      <w:r w:rsidRPr="00E11627">
        <w:rPr>
          <w:rFonts w:asciiTheme="minorEastAsia" w:hAnsiTheme="minorEastAsia" w:hint="eastAsia"/>
          <w:color w:val="000000"/>
          <w:szCs w:val="21"/>
          <w:highlight w:val="white"/>
        </w:rPr>
        <w:t>/**</w:t>
      </w:r>
    </w:p>
    <w:p w:rsidR="00A558B0" w:rsidRPr="00E11627" w:rsidRDefault="00A558B0" w:rsidP="00E11627">
      <w:pPr>
        <w:spacing w:line="360" w:lineRule="auto"/>
        <w:ind w:firstLine="420"/>
        <w:rPr>
          <w:rFonts w:asciiTheme="minorEastAsia" w:hAnsiTheme="minorEastAsia" w:hint="eastAsia"/>
          <w:color w:val="000000"/>
          <w:szCs w:val="21"/>
          <w:highlight w:val="white"/>
        </w:rPr>
      </w:pPr>
      <w:r w:rsidRPr="00E11627">
        <w:rPr>
          <w:rFonts w:asciiTheme="minorEastAsia" w:hAnsiTheme="minorEastAsia" w:hint="eastAsia"/>
          <w:color w:val="000000"/>
          <w:szCs w:val="21"/>
          <w:highlight w:val="white"/>
        </w:rPr>
        <w:t xml:space="preserve"> * 参数一：搜索编码，与 </w:t>
      </w:r>
      <w:r w:rsidRPr="00E11627">
        <w:rPr>
          <w:rFonts w:asciiTheme="minorEastAsia" w:hAnsiTheme="minorEastAsia" w:hint="eastAsia"/>
          <w:kern w:val="0"/>
          <w:szCs w:val="21"/>
        </w:rPr>
        <w:t>UOP_CEN1.WD_SEARCH_CFG.SEARCH_CODE对应。</w:t>
      </w:r>
    </w:p>
    <w:p w:rsidR="00A558B0" w:rsidRPr="00E11627" w:rsidRDefault="00A558B0" w:rsidP="00E11627">
      <w:pPr>
        <w:spacing w:line="360" w:lineRule="auto"/>
        <w:ind w:firstLine="420"/>
        <w:rPr>
          <w:rFonts w:asciiTheme="minorEastAsia" w:hAnsiTheme="minorEastAsia" w:hint="eastAsia"/>
          <w:color w:val="000000"/>
          <w:szCs w:val="21"/>
          <w:highlight w:val="white"/>
        </w:rPr>
      </w:pPr>
      <w:r w:rsidRPr="00E11627">
        <w:rPr>
          <w:rFonts w:asciiTheme="minorEastAsia" w:hAnsiTheme="minorEastAsia" w:hint="eastAsia"/>
          <w:color w:val="000000"/>
          <w:szCs w:val="21"/>
          <w:highlight w:val="white"/>
        </w:rPr>
        <w:t xml:space="preserve"> * 参数二：搜索关键字，注：最少要输入两个关键字</w:t>
      </w:r>
    </w:p>
    <w:p w:rsidR="00A558B0" w:rsidRPr="00E11627" w:rsidRDefault="00A558B0" w:rsidP="00E11627">
      <w:pPr>
        <w:spacing w:line="360" w:lineRule="auto"/>
        <w:ind w:firstLine="420"/>
        <w:rPr>
          <w:rFonts w:asciiTheme="minorEastAsia" w:hAnsiTheme="minorEastAsia" w:hint="eastAsia"/>
          <w:color w:val="000000"/>
          <w:szCs w:val="21"/>
          <w:highlight w:val="white"/>
        </w:rPr>
      </w:pPr>
      <w:r w:rsidRPr="00E11627">
        <w:rPr>
          <w:rFonts w:asciiTheme="minorEastAsia" w:hAnsiTheme="minorEastAsia" w:hint="eastAsia"/>
          <w:color w:val="000000"/>
          <w:szCs w:val="21"/>
          <w:highlight w:val="white"/>
        </w:rPr>
        <w:t xml:space="preserve"> * 参数三：结果集起始位置(用于对搜索结果分页处理)</w:t>
      </w:r>
    </w:p>
    <w:p w:rsidR="00A558B0" w:rsidRPr="00E11627" w:rsidRDefault="00A558B0" w:rsidP="00E11627">
      <w:pPr>
        <w:spacing w:line="360" w:lineRule="auto"/>
        <w:ind w:firstLine="420"/>
        <w:rPr>
          <w:rFonts w:asciiTheme="minorEastAsia" w:hAnsiTheme="minorEastAsia" w:hint="eastAsia"/>
          <w:color w:val="000000"/>
          <w:szCs w:val="21"/>
          <w:highlight w:val="white"/>
        </w:rPr>
      </w:pPr>
      <w:r w:rsidRPr="00E11627">
        <w:rPr>
          <w:rFonts w:asciiTheme="minorEastAsia" w:hAnsiTheme="minorEastAsia" w:hint="eastAsia"/>
          <w:color w:val="000000"/>
          <w:szCs w:val="21"/>
          <w:highlight w:val="white"/>
        </w:rPr>
        <w:t xml:space="preserve"> * 参数四：结果集终止位置(用于对搜索结果分页处理)</w:t>
      </w:r>
    </w:p>
    <w:p w:rsidR="00A558B0" w:rsidRPr="00E11627" w:rsidRDefault="00A558B0" w:rsidP="00E11627">
      <w:pPr>
        <w:spacing w:line="360" w:lineRule="auto"/>
        <w:ind w:firstLine="420"/>
        <w:rPr>
          <w:rFonts w:asciiTheme="minorEastAsia" w:hAnsiTheme="minorEastAsia" w:hint="eastAsia"/>
          <w:color w:val="000000"/>
          <w:szCs w:val="21"/>
          <w:highlight w:val="white"/>
        </w:rPr>
      </w:pPr>
      <w:r w:rsidRPr="00E11627">
        <w:rPr>
          <w:rFonts w:asciiTheme="minorEastAsia" w:hAnsiTheme="minorEastAsia" w:hint="eastAsia"/>
          <w:color w:val="000000"/>
          <w:szCs w:val="21"/>
          <w:highlight w:val="white"/>
        </w:rPr>
        <w:t xml:space="preserve"> */</w:t>
      </w:r>
    </w:p>
    <w:p w:rsidR="00A558B0" w:rsidRPr="00E11627" w:rsidRDefault="00A558B0" w:rsidP="00E11627">
      <w:pPr>
        <w:spacing w:line="360" w:lineRule="auto"/>
        <w:ind w:firstLine="420"/>
        <w:rPr>
          <w:rFonts w:asciiTheme="minorEastAsia" w:hAnsiTheme="minorEastAsia" w:hint="eastAsia"/>
          <w:kern w:val="0"/>
          <w:szCs w:val="21"/>
        </w:rPr>
      </w:pPr>
      <w:r w:rsidRPr="00E11627">
        <w:rPr>
          <w:rFonts w:asciiTheme="minorEastAsia" w:hAnsiTheme="minorEastAsia" w:hint="eastAsia"/>
          <w:color w:val="000000"/>
          <w:szCs w:val="21"/>
          <w:highlight w:val="white"/>
        </w:rPr>
        <w:t xml:space="preserve">SearchResponse </w:t>
      </w:r>
      <w:r w:rsidRPr="00E11627">
        <w:rPr>
          <w:rFonts w:asciiTheme="minorEastAsia" w:hAnsiTheme="minorEastAsia" w:hint="eastAsia"/>
          <w:color w:val="000000"/>
          <w:szCs w:val="21"/>
          <w:highlight w:val="lightGray"/>
        </w:rPr>
        <w:t>resp</w:t>
      </w:r>
      <w:r w:rsidRPr="00E11627">
        <w:rPr>
          <w:rFonts w:asciiTheme="minorEastAsia" w:hAnsiTheme="minorEastAsia" w:hint="eastAsia"/>
          <w:kern w:val="0"/>
          <w:szCs w:val="21"/>
        </w:rPr>
        <w:t xml:space="preserve"> = SearchClient.search(</w:t>
      </w:r>
      <w:r w:rsidRPr="00E11627">
        <w:rPr>
          <w:rFonts w:asciiTheme="minorEastAsia" w:hAnsiTheme="minorEastAsia"/>
          <w:kern w:val="0"/>
          <w:szCs w:val="21"/>
        </w:rPr>
        <w:t>“</w:t>
      </w:r>
      <w:r w:rsidRPr="00E11627">
        <w:rPr>
          <w:rFonts w:asciiTheme="minorEastAsia" w:hAnsiTheme="minorEastAsia" w:hint="eastAsia"/>
          <w:kern w:val="0"/>
          <w:szCs w:val="21"/>
        </w:rPr>
        <w:t>TD_B_DISCNT</w:t>
      </w:r>
      <w:r w:rsidRPr="00E11627">
        <w:rPr>
          <w:rFonts w:asciiTheme="minorEastAsia" w:hAnsiTheme="minorEastAsia"/>
          <w:kern w:val="0"/>
          <w:szCs w:val="21"/>
        </w:rPr>
        <w:t>”</w:t>
      </w:r>
      <w:r w:rsidRPr="00E11627">
        <w:rPr>
          <w:rFonts w:asciiTheme="minorEastAsia" w:hAnsiTheme="minorEastAsia" w:hint="eastAsia"/>
          <w:kern w:val="0"/>
          <w:szCs w:val="21"/>
        </w:rPr>
        <w:t xml:space="preserve">, </w:t>
      </w:r>
      <w:r w:rsidRPr="00E11627">
        <w:rPr>
          <w:rFonts w:asciiTheme="minorEastAsia" w:hAnsiTheme="minorEastAsia"/>
          <w:kern w:val="0"/>
          <w:szCs w:val="21"/>
        </w:rPr>
        <w:t>“</w:t>
      </w:r>
      <w:r w:rsidRPr="00E11627">
        <w:rPr>
          <w:rFonts w:asciiTheme="minorEastAsia" w:hAnsiTheme="minorEastAsia" w:hint="eastAsia"/>
          <w:kern w:val="0"/>
          <w:szCs w:val="21"/>
        </w:rPr>
        <w:t>商务宝</w:t>
      </w:r>
      <w:r w:rsidRPr="00E11627">
        <w:rPr>
          <w:rFonts w:asciiTheme="minorEastAsia" w:hAnsiTheme="minorEastAsia"/>
          <w:kern w:val="0"/>
          <w:szCs w:val="21"/>
        </w:rPr>
        <w:t>”</w:t>
      </w:r>
      <w:r w:rsidRPr="00E11627">
        <w:rPr>
          <w:rFonts w:asciiTheme="minorEastAsia" w:hAnsiTheme="minorEastAsia" w:hint="eastAsia"/>
          <w:kern w:val="0"/>
          <w:szCs w:val="21"/>
        </w:rPr>
        <w:t>，0，10);</w:t>
      </w:r>
    </w:p>
    <w:p w:rsidR="00A558B0" w:rsidRPr="00E11627" w:rsidRDefault="00A558B0" w:rsidP="00E11627">
      <w:pPr>
        <w:spacing w:line="360" w:lineRule="auto"/>
        <w:ind w:firstLine="420"/>
        <w:rPr>
          <w:rFonts w:asciiTheme="minorEastAsia" w:hAnsiTheme="minorEastAsia" w:hint="eastAsia"/>
          <w:color w:val="000000"/>
          <w:szCs w:val="21"/>
          <w:highlight w:val="lightGray"/>
        </w:rPr>
      </w:pPr>
      <w:r w:rsidRPr="00E11627">
        <w:rPr>
          <w:rFonts w:asciiTheme="minorEastAsia" w:hAnsiTheme="minorEastAsia" w:hint="eastAsia"/>
          <w:kern w:val="0"/>
          <w:szCs w:val="21"/>
        </w:rPr>
        <w:t>int numTotalHits = resp.</w:t>
      </w:r>
      <w:r w:rsidRPr="00E11627">
        <w:rPr>
          <w:rFonts w:asciiTheme="minorEastAsia" w:hAnsiTheme="minorEastAsia" w:hint="eastAsia"/>
          <w:color w:val="000000"/>
          <w:szCs w:val="21"/>
          <w:highlight w:val="lightGray"/>
        </w:rPr>
        <w:t>getNumTotalHits(); // 匹配总数</w:t>
      </w:r>
    </w:p>
    <w:p w:rsidR="00A558B0" w:rsidRPr="00E11627" w:rsidRDefault="00A558B0" w:rsidP="00E11627">
      <w:pPr>
        <w:spacing w:line="360" w:lineRule="auto"/>
        <w:ind w:firstLine="420"/>
        <w:rPr>
          <w:rFonts w:asciiTheme="minorEastAsia" w:hAnsiTheme="minorEastAsia" w:hint="eastAsia"/>
          <w:color w:val="000000"/>
          <w:szCs w:val="21"/>
          <w:highlight w:val="lightGray"/>
        </w:rPr>
      </w:pPr>
      <w:r w:rsidRPr="00E11627">
        <w:rPr>
          <w:rFonts w:asciiTheme="minorEastAsia" w:hAnsiTheme="minorEastAsia" w:hint="eastAsia"/>
          <w:color w:val="000000"/>
          <w:szCs w:val="21"/>
          <w:highlight w:val="lightGray"/>
        </w:rPr>
        <w:lastRenderedPageBreak/>
        <w:t>IDataset datas = resp.</w:t>
      </w:r>
      <w:r w:rsidRPr="00E11627">
        <w:rPr>
          <w:rFonts w:asciiTheme="minorEastAsia" w:hAnsiTheme="minorEastAsia" w:hint="eastAsia"/>
          <w:color w:val="000000"/>
          <w:szCs w:val="21"/>
          <w:highlight w:val="white"/>
        </w:rPr>
        <w:t>getDatas(); // 当前返回结果，分页后的结果</w:t>
      </w:r>
    </w:p>
    <w:p w:rsidR="00EA1F8B" w:rsidRPr="00A558B0" w:rsidRDefault="00EA1F8B" w:rsidP="00810DE6">
      <w:pPr>
        <w:spacing w:line="360" w:lineRule="auto"/>
      </w:pPr>
    </w:p>
    <w:p w:rsidR="004E3F2D" w:rsidRPr="00643B46" w:rsidRDefault="008600E1" w:rsidP="00821402">
      <w:pPr>
        <w:pStyle w:val="1"/>
        <w:numPr>
          <w:ilvl w:val="0"/>
          <w:numId w:val="1"/>
        </w:numPr>
        <w:rPr>
          <w:sz w:val="32"/>
          <w:szCs w:val="32"/>
        </w:rPr>
      </w:pPr>
      <w:r w:rsidRPr="0044553D">
        <w:rPr>
          <w:rFonts w:hint="eastAsia"/>
          <w:sz w:val="32"/>
          <w:szCs w:val="32"/>
        </w:rPr>
        <w:t>客户端</w:t>
      </w:r>
      <w:r w:rsidRPr="0044553D">
        <w:rPr>
          <w:sz w:val="32"/>
          <w:szCs w:val="32"/>
        </w:rPr>
        <w:t>消息推送</w:t>
      </w:r>
    </w:p>
    <w:p w:rsidR="00275363" w:rsidRDefault="007F3FD2" w:rsidP="00821402">
      <w:pPr>
        <w:pStyle w:val="2"/>
        <w:numPr>
          <w:ilvl w:val="0"/>
          <w:numId w:val="6"/>
        </w:numPr>
      </w:pPr>
      <w:r>
        <w:rPr>
          <w:rFonts w:hint="eastAsia"/>
        </w:rPr>
        <w:t>功能</w:t>
      </w:r>
      <w:r>
        <w:t>说明</w:t>
      </w:r>
    </w:p>
    <w:p w:rsidR="00417C3E" w:rsidRDefault="00417C3E" w:rsidP="00417C3E">
      <w:pPr>
        <w:jc w:val="center"/>
      </w:pPr>
      <w:r>
        <w:object w:dxaOrig="3656" w:dyaOrig="6048">
          <v:shape id="_x0000_i1034" type="#_x0000_t75" style="width:182.5pt;height:302.5pt" o:ole="">
            <v:imagedata r:id="rId68" o:title=""/>
          </v:shape>
          <o:OLEObject Type="Embed" ProgID="Visio.Drawing.11" ShapeID="_x0000_i1034" DrawAspect="Content" ObjectID="_1608439894" r:id="rId69"/>
        </w:object>
      </w:r>
    </w:p>
    <w:p w:rsidR="00590C64" w:rsidRDefault="00590C64" w:rsidP="00821402">
      <w:pPr>
        <w:pStyle w:val="a6"/>
        <w:numPr>
          <w:ilvl w:val="0"/>
          <w:numId w:val="19"/>
        </w:numPr>
        <w:spacing w:line="360" w:lineRule="auto"/>
        <w:ind w:firstLineChars="0"/>
        <w:jc w:val="left"/>
      </w:pPr>
      <w:r>
        <w:rPr>
          <w:rFonts w:hint="eastAsia"/>
        </w:rPr>
        <w:t>客户端</w:t>
      </w:r>
      <w:r>
        <w:t>通过</w:t>
      </w:r>
      <w:r>
        <w:rPr>
          <w:rFonts w:hint="eastAsia"/>
        </w:rPr>
        <w:t>WebSocket或HTTP长</w:t>
      </w:r>
      <w:r>
        <w:t>连接连接到</w:t>
      </w:r>
      <w:r>
        <w:rPr>
          <w:rFonts w:hint="eastAsia"/>
        </w:rPr>
        <w:t>消息</w:t>
      </w:r>
      <w:r>
        <w:t>推送服务器</w:t>
      </w:r>
    </w:p>
    <w:p w:rsidR="00590C64" w:rsidRDefault="00590C64" w:rsidP="00821402">
      <w:pPr>
        <w:pStyle w:val="a6"/>
        <w:numPr>
          <w:ilvl w:val="0"/>
          <w:numId w:val="19"/>
        </w:numPr>
        <w:spacing w:line="360" w:lineRule="auto"/>
        <w:ind w:firstLineChars="0"/>
        <w:jc w:val="left"/>
      </w:pPr>
      <w:r>
        <w:rPr>
          <w:rFonts w:hint="eastAsia"/>
        </w:rPr>
        <w:t>每个</w:t>
      </w:r>
      <w:r>
        <w:t>客户端有</w:t>
      </w:r>
      <w:r>
        <w:rPr>
          <w:rFonts w:hint="eastAsia"/>
        </w:rPr>
        <w:t>唯一</w:t>
      </w:r>
      <w:r>
        <w:t>的会话标识，并根据</w:t>
      </w:r>
      <w:r>
        <w:rPr>
          <w:rFonts w:hint="eastAsia"/>
        </w:rPr>
        <w:t>其它业务</w:t>
      </w:r>
      <w:r>
        <w:t>属性，比如工号，部门，地州，进行</w:t>
      </w:r>
      <w:r>
        <w:rPr>
          <w:rFonts w:hint="eastAsia"/>
        </w:rPr>
        <w:t>分组</w:t>
      </w:r>
      <w:r>
        <w:t>。</w:t>
      </w:r>
    </w:p>
    <w:p w:rsidR="00590C64" w:rsidRDefault="00670D5C" w:rsidP="00821402">
      <w:pPr>
        <w:pStyle w:val="a6"/>
        <w:numPr>
          <w:ilvl w:val="0"/>
          <w:numId w:val="19"/>
        </w:numPr>
        <w:spacing w:line="360" w:lineRule="auto"/>
        <w:ind w:firstLineChars="0"/>
        <w:jc w:val="left"/>
      </w:pPr>
      <w:r>
        <w:rPr>
          <w:rFonts w:hint="eastAsia"/>
        </w:rPr>
        <w:t>应用</w:t>
      </w:r>
      <w:r>
        <w:t>进程通过</w:t>
      </w:r>
      <w:r>
        <w:rPr>
          <w:rFonts w:hint="eastAsia"/>
        </w:rPr>
        <w:t>http接口调用</w:t>
      </w:r>
      <w:r>
        <w:t>发</w:t>
      </w:r>
      <w:r>
        <w:rPr>
          <w:rFonts w:hint="eastAsia"/>
        </w:rPr>
        <w:t>对消息</w:t>
      </w:r>
      <w:r>
        <w:t>推送</w:t>
      </w:r>
    </w:p>
    <w:p w:rsidR="00670D5C" w:rsidRDefault="00670D5C" w:rsidP="00821402">
      <w:pPr>
        <w:pStyle w:val="a6"/>
        <w:numPr>
          <w:ilvl w:val="0"/>
          <w:numId w:val="19"/>
        </w:numPr>
        <w:spacing w:line="360" w:lineRule="auto"/>
        <w:ind w:firstLineChars="0"/>
        <w:jc w:val="left"/>
      </w:pPr>
      <w:r>
        <w:rPr>
          <w:rFonts w:hint="eastAsia"/>
        </w:rPr>
        <w:t>消息</w:t>
      </w:r>
      <w:r>
        <w:t>推送服务</w:t>
      </w:r>
      <w:r>
        <w:rPr>
          <w:rFonts w:hint="eastAsia"/>
        </w:rPr>
        <w:t>将</w:t>
      </w:r>
      <w:r>
        <w:t>消息根据发送目标的分组信息将消息下发到客户端。</w:t>
      </w:r>
    </w:p>
    <w:p w:rsidR="00670D5C" w:rsidRPr="00417C3E" w:rsidRDefault="00670D5C" w:rsidP="00821402">
      <w:pPr>
        <w:pStyle w:val="a6"/>
        <w:numPr>
          <w:ilvl w:val="0"/>
          <w:numId w:val="19"/>
        </w:numPr>
        <w:spacing w:line="360" w:lineRule="auto"/>
        <w:ind w:firstLineChars="0"/>
        <w:jc w:val="left"/>
      </w:pPr>
      <w:r>
        <w:rPr>
          <w:rFonts w:hint="eastAsia"/>
        </w:rPr>
        <w:t>客户端</w:t>
      </w:r>
      <w:r>
        <w:t>接收到消息后</w:t>
      </w:r>
      <w:r w:rsidR="00821AF7">
        <w:rPr>
          <w:rFonts w:hint="eastAsia"/>
        </w:rPr>
        <w:t>执行</w:t>
      </w:r>
      <w:r w:rsidR="00821AF7">
        <w:t>回调处理消息</w:t>
      </w:r>
      <w:r w:rsidR="00821AF7">
        <w:rPr>
          <w:rFonts w:hint="eastAsia"/>
        </w:rPr>
        <w:t>内容</w:t>
      </w:r>
    </w:p>
    <w:p w:rsidR="003F0DB9" w:rsidRDefault="003F0DB9" w:rsidP="00821402">
      <w:pPr>
        <w:pStyle w:val="2"/>
        <w:numPr>
          <w:ilvl w:val="0"/>
          <w:numId w:val="6"/>
        </w:numPr>
      </w:pPr>
      <w:r>
        <w:rPr>
          <w:rFonts w:hint="eastAsia"/>
        </w:rPr>
        <w:t>服务</w:t>
      </w:r>
      <w:r>
        <w:t>部署</w:t>
      </w:r>
    </w:p>
    <w:p w:rsidR="00C3091C" w:rsidRDefault="00C3091C" w:rsidP="00695ED6">
      <w:pPr>
        <w:spacing w:line="360" w:lineRule="auto"/>
        <w:ind w:left="420"/>
      </w:pPr>
      <w:r>
        <w:rPr>
          <w:rFonts w:hint="eastAsia"/>
        </w:rPr>
        <w:t>客户端</w:t>
      </w:r>
      <w:r>
        <w:t>消息推送应用</w:t>
      </w:r>
      <w:r>
        <w:rPr>
          <w:rFonts w:hint="eastAsia"/>
        </w:rPr>
        <w:t>目录</w:t>
      </w:r>
      <w:r>
        <w:t>结构：</w:t>
      </w:r>
    </w:p>
    <w:p w:rsidR="00C3091C" w:rsidRDefault="00695ED6" w:rsidP="00C3091C">
      <w:pPr>
        <w:ind w:left="420"/>
      </w:pPr>
      <w:r>
        <w:rPr>
          <w:rFonts w:hint="eastAsia"/>
        </w:rPr>
        <w:lastRenderedPageBreak/>
        <w:t>|-</w:t>
      </w:r>
      <w:r>
        <w:t>app</w:t>
      </w:r>
      <w:r>
        <w:tab/>
      </w:r>
      <w:r>
        <w:tab/>
      </w:r>
      <w:r>
        <w:tab/>
      </w:r>
      <w:r>
        <w:tab/>
      </w:r>
      <w:r>
        <w:tab/>
      </w:r>
      <w:r>
        <w:tab/>
      </w:r>
      <w:r>
        <w:tab/>
      </w:r>
    </w:p>
    <w:p w:rsidR="00695ED6" w:rsidRDefault="00695ED6" w:rsidP="00C3091C">
      <w:pPr>
        <w:ind w:left="420"/>
      </w:pPr>
      <w:r>
        <w:t>|---bin</w:t>
      </w:r>
      <w:r>
        <w:tab/>
      </w:r>
      <w:r>
        <w:tab/>
      </w:r>
      <w:r>
        <w:tab/>
      </w:r>
      <w:r>
        <w:tab/>
      </w:r>
      <w:r>
        <w:tab/>
      </w:r>
      <w:r>
        <w:tab/>
      </w:r>
      <w:r>
        <w:tab/>
      </w:r>
      <w:r w:rsidR="00130BA5">
        <w:t xml:space="preserve">     </w:t>
      </w:r>
      <w:r>
        <w:t>//</w:t>
      </w:r>
      <w:r>
        <w:rPr>
          <w:rFonts w:hint="eastAsia"/>
        </w:rPr>
        <w:t>启停</w:t>
      </w:r>
      <w:r>
        <w:t>脚本目录</w:t>
      </w:r>
    </w:p>
    <w:p w:rsidR="00130BA5" w:rsidRDefault="00130BA5" w:rsidP="00C3091C">
      <w:pPr>
        <w:ind w:left="420"/>
      </w:pPr>
      <w:r>
        <w:rPr>
          <w:rFonts w:hint="eastAsia"/>
        </w:rPr>
        <w:t>|------monitor-comet</w:t>
      </w:r>
      <w:r>
        <w:t>-server.sh       //</w:t>
      </w:r>
      <w:r>
        <w:rPr>
          <w:rFonts w:hint="eastAsia"/>
        </w:rPr>
        <w:t>HTTP长</w:t>
      </w:r>
      <w:r>
        <w:t>连接</w:t>
      </w:r>
      <w:r>
        <w:rPr>
          <w:rFonts w:hint="eastAsia"/>
        </w:rPr>
        <w:t>消息</w:t>
      </w:r>
      <w:r>
        <w:t>推送服务进程检查脚本</w:t>
      </w:r>
    </w:p>
    <w:p w:rsidR="00130BA5" w:rsidRDefault="00130BA5" w:rsidP="00C3091C">
      <w:pPr>
        <w:ind w:left="420"/>
      </w:pPr>
      <w:r>
        <w:rPr>
          <w:rFonts w:hint="eastAsia"/>
        </w:rPr>
        <w:t>|------</w:t>
      </w:r>
      <w:r>
        <w:t>monitor-websocket-server.sh   //Websocket</w:t>
      </w:r>
      <w:r>
        <w:rPr>
          <w:rFonts w:hint="eastAsia"/>
        </w:rPr>
        <w:t>消息推送</w:t>
      </w:r>
      <w:r>
        <w:t>服务进程检查脚本</w:t>
      </w:r>
    </w:p>
    <w:p w:rsidR="00130BA5" w:rsidRDefault="00130BA5" w:rsidP="00C3091C">
      <w:pPr>
        <w:ind w:left="420"/>
      </w:pPr>
      <w:r>
        <w:rPr>
          <w:rFonts w:hint="eastAsia"/>
        </w:rPr>
        <w:t>|------</w:t>
      </w:r>
      <w:r>
        <w:t>start-comet-server.sh         //HTTP</w:t>
      </w:r>
      <w:r>
        <w:rPr>
          <w:rFonts w:hint="eastAsia"/>
        </w:rPr>
        <w:t>长连接</w:t>
      </w:r>
      <w:r>
        <w:t>消息推送服务</w:t>
      </w:r>
      <w:r>
        <w:rPr>
          <w:rFonts w:hint="eastAsia"/>
        </w:rPr>
        <w:t>进程</w:t>
      </w:r>
      <w:r>
        <w:t>启动脚本</w:t>
      </w:r>
    </w:p>
    <w:p w:rsidR="00130BA5" w:rsidRDefault="00130BA5" w:rsidP="00C3091C">
      <w:pPr>
        <w:ind w:left="420"/>
      </w:pPr>
      <w:r>
        <w:rPr>
          <w:rFonts w:hint="eastAsia"/>
        </w:rPr>
        <w:t>|------stop-comet-server.sh          //</w:t>
      </w:r>
      <w:r>
        <w:t>HTTP</w:t>
      </w:r>
      <w:r>
        <w:rPr>
          <w:rFonts w:hint="eastAsia"/>
        </w:rPr>
        <w:t>长连接</w:t>
      </w:r>
      <w:r>
        <w:t>消息推送服务</w:t>
      </w:r>
      <w:r>
        <w:rPr>
          <w:rFonts w:hint="eastAsia"/>
        </w:rPr>
        <w:t>进程</w:t>
      </w:r>
      <w:r>
        <w:t>停止脚本</w:t>
      </w:r>
    </w:p>
    <w:p w:rsidR="00130BA5" w:rsidRDefault="00130BA5" w:rsidP="00C3091C">
      <w:pPr>
        <w:ind w:left="420"/>
      </w:pPr>
      <w:r>
        <w:rPr>
          <w:rFonts w:hint="eastAsia"/>
        </w:rPr>
        <w:t>|------start-websocket</w:t>
      </w:r>
      <w:r>
        <w:t>-server.sh     //</w:t>
      </w:r>
      <w:r>
        <w:rPr>
          <w:rFonts w:hint="eastAsia"/>
        </w:rPr>
        <w:t>Websocket消息</w:t>
      </w:r>
      <w:r>
        <w:t>推送服务</w:t>
      </w:r>
      <w:r>
        <w:rPr>
          <w:rFonts w:hint="eastAsia"/>
        </w:rPr>
        <w:t>进程</w:t>
      </w:r>
      <w:r>
        <w:t>启动脚本</w:t>
      </w:r>
    </w:p>
    <w:p w:rsidR="00130BA5" w:rsidRDefault="00130BA5" w:rsidP="00C3091C">
      <w:pPr>
        <w:ind w:left="420"/>
      </w:pPr>
      <w:r>
        <w:rPr>
          <w:rFonts w:hint="eastAsia"/>
        </w:rPr>
        <w:t>|------stop-</w:t>
      </w:r>
      <w:r>
        <w:t>websocket-server.sh      //Websocket</w:t>
      </w:r>
      <w:r>
        <w:rPr>
          <w:rFonts w:hint="eastAsia"/>
        </w:rPr>
        <w:t>消息</w:t>
      </w:r>
      <w:r>
        <w:t>随同服务进程停止脚本</w:t>
      </w:r>
    </w:p>
    <w:p w:rsidR="00695ED6" w:rsidRDefault="00695ED6" w:rsidP="00C3091C">
      <w:pPr>
        <w:ind w:left="420"/>
      </w:pPr>
      <w:r>
        <w:t>|---log</w:t>
      </w:r>
      <w:r w:rsidR="007B50A9">
        <w:tab/>
      </w:r>
      <w:r w:rsidR="007B50A9">
        <w:tab/>
      </w:r>
      <w:r w:rsidR="007B50A9">
        <w:tab/>
      </w:r>
      <w:r w:rsidR="007B50A9">
        <w:tab/>
      </w:r>
      <w:r w:rsidR="007B50A9">
        <w:tab/>
      </w:r>
      <w:r w:rsidR="007B50A9">
        <w:tab/>
      </w:r>
      <w:r w:rsidR="007B50A9">
        <w:tab/>
      </w:r>
      <w:r w:rsidR="00130BA5">
        <w:t xml:space="preserve">     </w:t>
      </w:r>
      <w:r w:rsidR="007B50A9">
        <w:t>//</w:t>
      </w:r>
      <w:r w:rsidR="007B50A9">
        <w:rPr>
          <w:rFonts w:hint="eastAsia"/>
        </w:rPr>
        <w:t>日志</w:t>
      </w:r>
      <w:r w:rsidR="007B50A9">
        <w:t>目录</w:t>
      </w:r>
    </w:p>
    <w:p w:rsidR="00695ED6" w:rsidRDefault="00695ED6" w:rsidP="00C3091C">
      <w:pPr>
        <w:ind w:left="420"/>
      </w:pPr>
      <w:r>
        <w:t xml:space="preserve">|-etc      </w:t>
      </w:r>
      <w:r>
        <w:tab/>
      </w:r>
      <w:r>
        <w:tab/>
      </w:r>
      <w:r>
        <w:tab/>
      </w:r>
      <w:r>
        <w:tab/>
      </w:r>
      <w:r>
        <w:tab/>
      </w:r>
      <w:r>
        <w:tab/>
      </w:r>
      <w:r w:rsidR="00130BA5">
        <w:t xml:space="preserve">     </w:t>
      </w:r>
      <w:r>
        <w:t>//</w:t>
      </w:r>
      <w:r>
        <w:rPr>
          <w:rFonts w:hint="eastAsia"/>
        </w:rPr>
        <w:t>配置</w:t>
      </w:r>
      <w:r>
        <w:t>文件目录</w:t>
      </w:r>
    </w:p>
    <w:p w:rsidR="00130BA5" w:rsidRDefault="00130BA5" w:rsidP="00C3091C">
      <w:pPr>
        <w:ind w:left="420"/>
      </w:pPr>
      <w:r>
        <w:rPr>
          <w:rFonts w:hint="eastAsia"/>
        </w:rPr>
        <w:t>|---acl.conf</w:t>
      </w:r>
      <w:r>
        <w:tab/>
      </w:r>
      <w:r>
        <w:tab/>
      </w:r>
      <w:r>
        <w:tab/>
      </w:r>
      <w:r>
        <w:tab/>
      </w:r>
      <w:r>
        <w:tab/>
      </w:r>
      <w:r>
        <w:tab/>
        <w:t xml:space="preserve"> //</w:t>
      </w:r>
      <w:r>
        <w:rPr>
          <w:rFonts w:hint="eastAsia"/>
        </w:rPr>
        <w:t>推送</w:t>
      </w:r>
      <w:r>
        <w:t>接口访问控制</w:t>
      </w:r>
    </w:p>
    <w:p w:rsidR="00130BA5" w:rsidRDefault="00130BA5" w:rsidP="00C3091C">
      <w:pPr>
        <w:ind w:left="420"/>
      </w:pPr>
      <w:r>
        <w:t>|---comet-server.properties          //HTTP</w:t>
      </w:r>
      <w:r>
        <w:rPr>
          <w:rFonts w:hint="eastAsia"/>
        </w:rPr>
        <w:t>长连接</w:t>
      </w:r>
      <w:r>
        <w:t>消息推送服务配置</w:t>
      </w:r>
    </w:p>
    <w:p w:rsidR="00130BA5" w:rsidRDefault="00130BA5" w:rsidP="00C3091C">
      <w:pPr>
        <w:ind w:left="420"/>
      </w:pPr>
      <w:r>
        <w:t>|---websocket-server.properties</w:t>
      </w:r>
      <w:r>
        <w:tab/>
      </w:r>
      <w:r>
        <w:tab/>
        <w:t xml:space="preserve"> //Websocket</w:t>
      </w:r>
      <w:r>
        <w:rPr>
          <w:rFonts w:hint="eastAsia"/>
        </w:rPr>
        <w:t>消息</w:t>
      </w:r>
      <w:r>
        <w:t>推送服务配置</w:t>
      </w:r>
    </w:p>
    <w:p w:rsidR="00130BA5" w:rsidRDefault="00130BA5" w:rsidP="00C3091C">
      <w:pPr>
        <w:ind w:left="420"/>
      </w:pPr>
      <w:r>
        <w:t>|---log4j.properties</w:t>
      </w:r>
      <w:r>
        <w:tab/>
      </w:r>
      <w:r>
        <w:tab/>
      </w:r>
      <w:r>
        <w:tab/>
      </w:r>
      <w:r>
        <w:tab/>
        <w:t xml:space="preserve"> //</w:t>
      </w:r>
      <w:r>
        <w:rPr>
          <w:rFonts w:hint="eastAsia"/>
        </w:rPr>
        <w:t>日志</w:t>
      </w:r>
      <w:r>
        <w:t>配置</w:t>
      </w:r>
    </w:p>
    <w:p w:rsidR="00695ED6" w:rsidRDefault="00695ED6" w:rsidP="00C3091C">
      <w:pPr>
        <w:ind w:left="420"/>
      </w:pPr>
      <w:r>
        <w:t>|-lib</w:t>
      </w:r>
      <w:r w:rsidR="00130BA5">
        <w:tab/>
      </w:r>
      <w:r w:rsidR="00130BA5">
        <w:tab/>
      </w:r>
      <w:r w:rsidR="00130BA5">
        <w:tab/>
      </w:r>
      <w:r w:rsidR="00130BA5">
        <w:tab/>
      </w:r>
      <w:r w:rsidR="00130BA5">
        <w:tab/>
      </w:r>
      <w:r w:rsidR="00130BA5">
        <w:tab/>
      </w:r>
      <w:r w:rsidR="00130BA5">
        <w:tab/>
      </w:r>
      <w:r w:rsidR="00130BA5">
        <w:tab/>
        <w:t>//</w:t>
      </w:r>
      <w:r w:rsidR="00130BA5">
        <w:rPr>
          <w:rFonts w:hint="eastAsia"/>
        </w:rPr>
        <w:t>相关jar包目录</w:t>
      </w:r>
    </w:p>
    <w:p w:rsidR="00695ED6" w:rsidRDefault="00695ED6" w:rsidP="00C3091C">
      <w:pPr>
        <w:ind w:left="420"/>
      </w:pPr>
      <w:r>
        <w:t>|-sbin</w:t>
      </w:r>
      <w:r w:rsidR="00104B9A">
        <w:tab/>
      </w:r>
      <w:r w:rsidR="00104B9A">
        <w:tab/>
      </w:r>
      <w:r w:rsidR="00104B9A">
        <w:tab/>
      </w:r>
      <w:r w:rsidR="00104B9A">
        <w:tab/>
      </w:r>
      <w:r w:rsidR="00104B9A">
        <w:tab/>
      </w:r>
      <w:r w:rsidR="00104B9A">
        <w:tab/>
      </w:r>
      <w:r w:rsidR="00104B9A">
        <w:tab/>
      </w:r>
      <w:r w:rsidR="00104B9A">
        <w:tab/>
        <w:t xml:space="preserve"> //</w:t>
      </w:r>
      <w:r w:rsidR="00104B9A">
        <w:rPr>
          <w:rFonts w:hint="eastAsia"/>
        </w:rPr>
        <w:t>应用</w:t>
      </w:r>
      <w:r w:rsidR="00104B9A">
        <w:t>程序和</w:t>
      </w:r>
      <w:r w:rsidR="00104B9A">
        <w:rPr>
          <w:rFonts w:hint="eastAsia"/>
        </w:rPr>
        <w:t>公用</w:t>
      </w:r>
      <w:r w:rsidR="00104B9A">
        <w:t>脚本目录</w:t>
      </w:r>
    </w:p>
    <w:p w:rsidR="00130BA5" w:rsidRDefault="004E4497" w:rsidP="00C3091C">
      <w:pPr>
        <w:ind w:left="420"/>
      </w:pPr>
      <w:r>
        <w:t>|---cronolog</w:t>
      </w:r>
      <w:r>
        <w:tab/>
      </w:r>
      <w:r>
        <w:tab/>
      </w:r>
      <w:r>
        <w:tab/>
      </w:r>
      <w:r>
        <w:tab/>
      </w:r>
      <w:r>
        <w:tab/>
      </w:r>
      <w:r>
        <w:tab/>
        <w:t xml:space="preserve"> //</w:t>
      </w:r>
      <w:r>
        <w:rPr>
          <w:rFonts w:hint="eastAsia"/>
        </w:rPr>
        <w:t>日志</w:t>
      </w:r>
      <w:r>
        <w:t>切割程序</w:t>
      </w:r>
    </w:p>
    <w:p w:rsidR="004E4497" w:rsidRDefault="004E4497" w:rsidP="00C3091C">
      <w:pPr>
        <w:ind w:left="420"/>
      </w:pPr>
      <w:r>
        <w:rPr>
          <w:rFonts w:hint="eastAsia"/>
        </w:rPr>
        <w:t>|---</w:t>
      </w:r>
      <w:r>
        <w:t xml:space="preserve">monitor_process.sh </w:t>
      </w:r>
      <w:r>
        <w:tab/>
      </w:r>
      <w:r>
        <w:tab/>
      </w:r>
      <w:r>
        <w:tab/>
      </w:r>
      <w:r>
        <w:tab/>
        <w:t xml:space="preserve"> //</w:t>
      </w:r>
      <w:r>
        <w:rPr>
          <w:rFonts w:hint="eastAsia"/>
        </w:rPr>
        <w:t>应用</w:t>
      </w:r>
      <w:r>
        <w:t>进程检测脚本</w:t>
      </w:r>
    </w:p>
    <w:p w:rsidR="004E4497" w:rsidRDefault="004E4497" w:rsidP="00C3091C">
      <w:pPr>
        <w:ind w:left="420"/>
      </w:pPr>
      <w:r>
        <w:rPr>
          <w:rFonts w:hint="eastAsia"/>
        </w:rPr>
        <w:t>|---</w:t>
      </w:r>
      <w:r w:rsidR="00BE763D">
        <w:t>setEnv.sh</w:t>
      </w:r>
      <w:r w:rsidR="00BE763D">
        <w:tab/>
      </w:r>
      <w:r w:rsidR="00BE763D">
        <w:tab/>
      </w:r>
      <w:r w:rsidR="00BE763D">
        <w:tab/>
      </w:r>
      <w:r w:rsidR="00BE763D">
        <w:tab/>
      </w:r>
      <w:r w:rsidR="00BE763D">
        <w:tab/>
      </w:r>
      <w:r w:rsidR="00BE763D">
        <w:tab/>
        <w:t xml:space="preserve"> //</w:t>
      </w:r>
      <w:r w:rsidR="00BE763D">
        <w:rPr>
          <w:rFonts w:hint="eastAsia"/>
        </w:rPr>
        <w:t>应用环境</w:t>
      </w:r>
      <w:r w:rsidR="00BE763D">
        <w:t>变量设置脚本</w:t>
      </w:r>
    </w:p>
    <w:p w:rsidR="00BB579A" w:rsidRDefault="00BB579A" w:rsidP="00C3091C">
      <w:pPr>
        <w:ind w:left="420"/>
      </w:pPr>
    </w:p>
    <w:p w:rsidR="00BB579A" w:rsidRPr="00E22C90" w:rsidRDefault="00BB579A" w:rsidP="00C3091C">
      <w:pPr>
        <w:ind w:left="420"/>
      </w:pPr>
    </w:p>
    <w:p w:rsidR="00275363" w:rsidRDefault="001A0AE3" w:rsidP="00821402">
      <w:pPr>
        <w:pStyle w:val="2"/>
        <w:numPr>
          <w:ilvl w:val="0"/>
          <w:numId w:val="6"/>
        </w:numPr>
      </w:pPr>
      <w:r>
        <w:rPr>
          <w:rFonts w:hint="eastAsia"/>
        </w:rPr>
        <w:t>相关</w:t>
      </w:r>
      <w:r w:rsidR="00275363">
        <w:t>配置</w:t>
      </w:r>
    </w:p>
    <w:p w:rsidR="00E22C90" w:rsidRDefault="00E22C90" w:rsidP="004056D5">
      <w:pPr>
        <w:spacing w:line="360" w:lineRule="auto"/>
      </w:pPr>
      <w:r>
        <w:rPr>
          <w:rFonts w:hint="eastAsia"/>
        </w:rPr>
        <w:t>服务</w:t>
      </w:r>
      <w:r>
        <w:t>端配置：</w:t>
      </w:r>
    </w:p>
    <w:p w:rsidR="00E22C90" w:rsidRDefault="004056D5" w:rsidP="004056D5">
      <w:pPr>
        <w:spacing w:line="360" w:lineRule="auto"/>
      </w:pPr>
      <w:r>
        <w:t>a</w:t>
      </w:r>
      <w:r>
        <w:rPr>
          <w:rFonts w:hint="eastAsia"/>
        </w:rPr>
        <w:t>cl.</w:t>
      </w:r>
      <w:r>
        <w:t>conf</w:t>
      </w:r>
      <w:r>
        <w:rPr>
          <w:rFonts w:hint="eastAsia"/>
        </w:rPr>
        <w:t>配置</w:t>
      </w:r>
    </w:p>
    <w:p w:rsidR="004056D5" w:rsidRDefault="004056D5" w:rsidP="004056D5">
      <w:pPr>
        <w:spacing w:line="360" w:lineRule="auto"/>
      </w:pPr>
      <w:r>
        <w:rPr>
          <w:noProof/>
        </w:rPr>
        <w:drawing>
          <wp:inline distT="0" distB="0" distL="0" distR="0" wp14:anchorId="382F639A" wp14:editId="6E1F731F">
            <wp:extent cx="1762125" cy="5810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62125" cy="581025"/>
                    </a:xfrm>
                    <a:prstGeom prst="rect">
                      <a:avLst/>
                    </a:prstGeom>
                  </pic:spPr>
                </pic:pic>
              </a:graphicData>
            </a:graphic>
          </wp:inline>
        </w:drawing>
      </w:r>
    </w:p>
    <w:p w:rsidR="004056D5" w:rsidRDefault="004056D5" w:rsidP="004056D5">
      <w:pPr>
        <w:spacing w:line="360" w:lineRule="auto"/>
      </w:pPr>
      <w:r>
        <w:rPr>
          <w:rFonts w:hint="eastAsia"/>
        </w:rPr>
        <w:t>配置</w:t>
      </w:r>
      <w:r>
        <w:t>允许调用</w:t>
      </w:r>
      <w:r>
        <w:rPr>
          <w:rFonts w:hint="eastAsia"/>
        </w:rPr>
        <w:t>HTTP推送</w:t>
      </w:r>
      <w:r>
        <w:t>接口的</w:t>
      </w:r>
      <w:r>
        <w:rPr>
          <w:rFonts w:hint="eastAsia"/>
        </w:rPr>
        <w:t>IP段</w:t>
      </w:r>
    </w:p>
    <w:p w:rsidR="004056D5" w:rsidRDefault="004056D5" w:rsidP="00E22C90"/>
    <w:p w:rsidR="00E22C90" w:rsidRDefault="004056D5" w:rsidP="00CE5DA0">
      <w:pPr>
        <w:spacing w:line="360" w:lineRule="auto"/>
      </w:pPr>
      <w:r>
        <w:t>c</w:t>
      </w:r>
      <w:r>
        <w:rPr>
          <w:rFonts w:hint="eastAsia"/>
        </w:rPr>
        <w:t>omet-</w:t>
      </w:r>
      <w:r>
        <w:t>server.properties</w:t>
      </w:r>
      <w:r>
        <w:rPr>
          <w:rFonts w:hint="eastAsia"/>
        </w:rPr>
        <w:t>配置</w:t>
      </w:r>
      <w:r w:rsidR="00CE5DA0">
        <w:rPr>
          <w:rFonts w:hint="eastAsia"/>
        </w:rPr>
        <w:t>：</w:t>
      </w:r>
    </w:p>
    <w:p w:rsidR="00CE5DA0" w:rsidRDefault="00CE5DA0" w:rsidP="00CE5DA0">
      <w:pPr>
        <w:spacing w:line="360" w:lineRule="auto"/>
      </w:pPr>
      <w:r>
        <w:tab/>
      </w:r>
      <w:r>
        <w:rPr>
          <w:rFonts w:hint="eastAsia"/>
        </w:rPr>
        <w:t>该</w:t>
      </w:r>
      <w:r>
        <w:t>配置为HTTP</w:t>
      </w:r>
      <w:r>
        <w:rPr>
          <w:rFonts w:hint="eastAsia"/>
        </w:rPr>
        <w:t>长连接</w:t>
      </w:r>
      <w:r>
        <w:t>消息推送服务配置</w:t>
      </w:r>
    </w:p>
    <w:p w:rsidR="00AD4417" w:rsidRDefault="004110CC" w:rsidP="00E22C90">
      <w:r>
        <w:rPr>
          <w:noProof/>
        </w:rPr>
        <w:drawing>
          <wp:inline distT="0" distB="0" distL="0" distR="0" wp14:anchorId="15563AAF" wp14:editId="1B70BDB2">
            <wp:extent cx="5274310" cy="5778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77850"/>
                    </a:xfrm>
                    <a:prstGeom prst="rect">
                      <a:avLst/>
                    </a:prstGeom>
                  </pic:spPr>
                </pic:pic>
              </a:graphicData>
            </a:graphic>
          </wp:inline>
        </w:drawing>
      </w:r>
    </w:p>
    <w:p w:rsidR="00CE5DA0" w:rsidRDefault="00CE5DA0" w:rsidP="00CE5DA0">
      <w:pPr>
        <w:spacing w:line="360" w:lineRule="auto"/>
      </w:pPr>
      <w:r>
        <w:rPr>
          <w:rFonts w:hint="eastAsia"/>
        </w:rPr>
        <w:t>其中：</w:t>
      </w:r>
    </w:p>
    <w:p w:rsidR="00CE5DA0" w:rsidRDefault="00CE5DA0" w:rsidP="00CE5DA0">
      <w:pPr>
        <w:spacing w:line="360" w:lineRule="auto"/>
      </w:pPr>
      <w:r>
        <w:rPr>
          <w:rFonts w:hint="eastAsia"/>
        </w:rPr>
        <w:t>comet.server.worker.clazz为</w:t>
      </w:r>
      <w:r>
        <w:t>Worker</w:t>
      </w:r>
      <w:r>
        <w:rPr>
          <w:rFonts w:hint="eastAsia"/>
        </w:rPr>
        <w:t>类</w:t>
      </w:r>
      <w:r>
        <w:t>实例，不许要修改</w:t>
      </w:r>
    </w:p>
    <w:p w:rsidR="00CE5DA0" w:rsidRDefault="00CE5DA0" w:rsidP="00CE5DA0">
      <w:pPr>
        <w:spacing w:line="360" w:lineRule="auto"/>
      </w:pPr>
      <w:r>
        <w:rPr>
          <w:rFonts w:hint="eastAsia"/>
        </w:rPr>
        <w:t>comet</w:t>
      </w:r>
      <w:r>
        <w:t xml:space="preserve">.server.http.push </w:t>
      </w:r>
      <w:r>
        <w:rPr>
          <w:rFonts w:hint="eastAsia"/>
        </w:rPr>
        <w:t>为</w:t>
      </w:r>
      <w:r>
        <w:t>是否打开</w:t>
      </w:r>
      <w:r>
        <w:rPr>
          <w:rFonts w:hint="eastAsia"/>
        </w:rPr>
        <w:t>HTTP推送</w:t>
      </w:r>
      <w:r>
        <w:t>接口</w:t>
      </w:r>
      <w:r>
        <w:rPr>
          <w:rFonts w:hint="eastAsia"/>
        </w:rPr>
        <w:t>，</w:t>
      </w:r>
      <w:r>
        <w:t>需要配置为</w:t>
      </w:r>
      <w:r>
        <w:rPr>
          <w:rFonts w:hint="eastAsia"/>
        </w:rPr>
        <w:t>true</w:t>
      </w:r>
    </w:p>
    <w:p w:rsidR="00CE5DA0" w:rsidRDefault="00CE5DA0" w:rsidP="00CE5DA0">
      <w:pPr>
        <w:spacing w:line="360" w:lineRule="auto"/>
      </w:pPr>
      <w:r>
        <w:lastRenderedPageBreak/>
        <w:t xml:space="preserve">comet.server.usemq </w:t>
      </w:r>
      <w:r>
        <w:rPr>
          <w:rFonts w:hint="eastAsia"/>
        </w:rPr>
        <w:t>为</w:t>
      </w:r>
      <w:r>
        <w:t>是否使用消息队列服务接收推送消息，配置为</w:t>
      </w:r>
      <w:r>
        <w:rPr>
          <w:rFonts w:hint="eastAsia"/>
        </w:rPr>
        <w:t>false</w:t>
      </w:r>
    </w:p>
    <w:p w:rsidR="00CE5DA0" w:rsidRDefault="00CE5DA0" w:rsidP="00E22C90">
      <w:r>
        <w:rPr>
          <w:rFonts w:hint="eastAsia"/>
        </w:rPr>
        <w:t>comet.server.acl 为</w:t>
      </w:r>
      <w:r>
        <w:t>访问控制配置文件名</w:t>
      </w:r>
      <w:r>
        <w:rPr>
          <w:rFonts w:hint="eastAsia"/>
        </w:rPr>
        <w:t>，</w:t>
      </w:r>
      <w:r>
        <w:t>不需要修改</w:t>
      </w:r>
    </w:p>
    <w:p w:rsidR="00CE5DA0" w:rsidRDefault="00CE5DA0" w:rsidP="00E22C90"/>
    <w:p w:rsidR="00CE5DA0" w:rsidRDefault="00CE5DA0" w:rsidP="00E22C90"/>
    <w:p w:rsidR="00CE5DA0" w:rsidRDefault="00CE5DA0" w:rsidP="00CE5DA0">
      <w:pPr>
        <w:spacing w:line="360" w:lineRule="auto"/>
      </w:pPr>
      <w:r>
        <w:rPr>
          <w:rFonts w:hint="eastAsia"/>
        </w:rPr>
        <w:t>websocket-</w:t>
      </w:r>
      <w:r>
        <w:t>server.properties</w:t>
      </w:r>
      <w:r>
        <w:rPr>
          <w:rFonts w:hint="eastAsia"/>
        </w:rPr>
        <w:t>配置</w:t>
      </w:r>
      <w:r>
        <w:t>：</w:t>
      </w:r>
    </w:p>
    <w:p w:rsidR="00CE5DA0" w:rsidRDefault="00CE5DA0" w:rsidP="00CE5DA0">
      <w:pPr>
        <w:spacing w:line="360" w:lineRule="auto"/>
      </w:pPr>
      <w:r>
        <w:tab/>
      </w:r>
      <w:r>
        <w:rPr>
          <w:rFonts w:hint="eastAsia"/>
        </w:rPr>
        <w:t>该</w:t>
      </w:r>
      <w:r>
        <w:t>配置为Websocket</w:t>
      </w:r>
      <w:r>
        <w:rPr>
          <w:rFonts w:hint="eastAsia"/>
        </w:rPr>
        <w:t>消息</w:t>
      </w:r>
      <w:r>
        <w:t>推送服务配置</w:t>
      </w:r>
    </w:p>
    <w:p w:rsidR="00CE5DA0" w:rsidRDefault="00CE5DA0" w:rsidP="00E22C90">
      <w:r>
        <w:rPr>
          <w:noProof/>
        </w:rPr>
        <w:drawing>
          <wp:inline distT="0" distB="0" distL="0" distR="0" wp14:anchorId="33B4A182" wp14:editId="6A7544C0">
            <wp:extent cx="5274310" cy="5530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53085"/>
                    </a:xfrm>
                    <a:prstGeom prst="rect">
                      <a:avLst/>
                    </a:prstGeom>
                  </pic:spPr>
                </pic:pic>
              </a:graphicData>
            </a:graphic>
          </wp:inline>
        </w:drawing>
      </w:r>
    </w:p>
    <w:p w:rsidR="00E22C90" w:rsidRDefault="00CE5DA0" w:rsidP="00CE5DA0">
      <w:pPr>
        <w:spacing w:line="360" w:lineRule="auto"/>
      </w:pPr>
      <w:r>
        <w:rPr>
          <w:rFonts w:hint="eastAsia"/>
        </w:rPr>
        <w:t>其中</w:t>
      </w:r>
      <w:r>
        <w:t>：</w:t>
      </w:r>
    </w:p>
    <w:p w:rsidR="00CE5DA0" w:rsidRDefault="00CE5DA0" w:rsidP="00CE5DA0">
      <w:pPr>
        <w:spacing w:line="360" w:lineRule="auto"/>
      </w:pPr>
      <w:r>
        <w:tab/>
        <w:t xml:space="preserve">websocket.server.worker.clazz </w:t>
      </w:r>
      <w:r>
        <w:rPr>
          <w:rFonts w:hint="eastAsia"/>
        </w:rPr>
        <w:t>为Worker类</w:t>
      </w:r>
      <w:r>
        <w:t>实例，不需要修改</w:t>
      </w:r>
    </w:p>
    <w:p w:rsidR="00CE5DA0" w:rsidRPr="00E22C90" w:rsidRDefault="00CE5DA0" w:rsidP="00CE5DA0">
      <w:pPr>
        <w:spacing w:line="360" w:lineRule="auto"/>
      </w:pPr>
      <w:r>
        <w:tab/>
        <w:t xml:space="preserve">websocket.server.http.push </w:t>
      </w:r>
      <w:r>
        <w:rPr>
          <w:rFonts w:hint="eastAsia"/>
        </w:rPr>
        <w:t>为</w:t>
      </w:r>
      <w:r>
        <w:t>是否打开</w:t>
      </w:r>
      <w:r>
        <w:rPr>
          <w:rFonts w:hint="eastAsia"/>
        </w:rPr>
        <w:t>HTTP推送</w:t>
      </w:r>
      <w:r>
        <w:t>接口</w:t>
      </w:r>
      <w:r>
        <w:rPr>
          <w:rFonts w:hint="eastAsia"/>
        </w:rPr>
        <w:t>，</w:t>
      </w:r>
      <w:r>
        <w:t>需要配置为</w:t>
      </w:r>
      <w:r>
        <w:rPr>
          <w:rFonts w:hint="eastAsia"/>
        </w:rPr>
        <w:t>true</w:t>
      </w:r>
    </w:p>
    <w:p w:rsidR="00CE5DA0" w:rsidRDefault="00CE5DA0" w:rsidP="00CE5DA0">
      <w:pPr>
        <w:spacing w:line="360" w:lineRule="auto"/>
      </w:pPr>
      <w:r>
        <w:tab/>
        <w:t xml:space="preserve">websocket.server.usemq </w:t>
      </w:r>
      <w:r>
        <w:rPr>
          <w:rFonts w:hint="eastAsia"/>
        </w:rPr>
        <w:t>为</w:t>
      </w:r>
      <w:r>
        <w:t>是否使用消息队列服务接收推送消息，配置为</w:t>
      </w:r>
      <w:r>
        <w:rPr>
          <w:rFonts w:hint="eastAsia"/>
        </w:rPr>
        <w:t>false</w:t>
      </w:r>
    </w:p>
    <w:p w:rsidR="00CE5DA0" w:rsidRDefault="00CE5DA0" w:rsidP="00CE5DA0">
      <w:r>
        <w:tab/>
        <w:t xml:space="preserve">websocket.server.acl </w:t>
      </w:r>
      <w:r>
        <w:rPr>
          <w:rFonts w:hint="eastAsia"/>
        </w:rPr>
        <w:t>为</w:t>
      </w:r>
      <w:r>
        <w:t>访问控制配置文件名</w:t>
      </w:r>
      <w:r>
        <w:rPr>
          <w:rFonts w:hint="eastAsia"/>
        </w:rPr>
        <w:t>，</w:t>
      </w:r>
      <w:r>
        <w:t>不需要修改</w:t>
      </w:r>
    </w:p>
    <w:p w:rsidR="00CE5DA0" w:rsidRDefault="00CE5DA0" w:rsidP="00CE5DA0">
      <w:pPr>
        <w:spacing w:line="360" w:lineRule="auto"/>
      </w:pPr>
    </w:p>
    <w:p w:rsidR="001F3875" w:rsidRDefault="00E22C90" w:rsidP="00CE5DA0">
      <w:pPr>
        <w:spacing w:line="360" w:lineRule="auto"/>
      </w:pPr>
      <w:r>
        <w:rPr>
          <w:rFonts w:hint="eastAsia"/>
        </w:rPr>
        <w:t>应用</w:t>
      </w:r>
      <w:r>
        <w:t>配置：</w:t>
      </w:r>
    </w:p>
    <w:p w:rsidR="00E22C90" w:rsidRDefault="00A54B91" w:rsidP="00CE5DA0">
      <w:pPr>
        <w:spacing w:line="360" w:lineRule="auto"/>
      </w:pPr>
      <w:r>
        <w:tab/>
      </w:r>
      <w:r>
        <w:rPr>
          <w:rFonts w:hint="eastAsia"/>
        </w:rPr>
        <w:t>应用</w:t>
      </w:r>
      <w:r>
        <w:t>配置为</w:t>
      </w:r>
      <w:r>
        <w:rPr>
          <w:rFonts w:hint="eastAsia"/>
        </w:rPr>
        <w:t>msg.xml配置</w:t>
      </w:r>
      <w:r>
        <w:t>文件</w:t>
      </w:r>
      <w:r w:rsidR="00A16C4D">
        <w:rPr>
          <w:rFonts w:hint="eastAsia"/>
        </w:rPr>
        <w:t>，</w:t>
      </w:r>
      <w:r w:rsidR="00A16C4D">
        <w:t>配置内容如下：</w:t>
      </w:r>
    </w:p>
    <w:p w:rsidR="00A16C4D" w:rsidRDefault="00A16C4D" w:rsidP="00CE5DA0">
      <w:pPr>
        <w:spacing w:line="360" w:lineRule="auto"/>
      </w:pPr>
    </w:p>
    <w:p w:rsidR="00A54B91" w:rsidRDefault="00A54B91" w:rsidP="00CE5DA0">
      <w:pPr>
        <w:spacing w:line="360" w:lineRule="auto"/>
      </w:pPr>
      <w:r>
        <w:tab/>
      </w:r>
      <w:r w:rsidR="00A16C4D">
        <w:rPr>
          <w:noProof/>
        </w:rPr>
        <w:drawing>
          <wp:inline distT="0" distB="0" distL="0" distR="0" wp14:anchorId="1B547376" wp14:editId="6C5EF774">
            <wp:extent cx="3619500" cy="23145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9500" cy="2314575"/>
                    </a:xfrm>
                    <a:prstGeom prst="rect">
                      <a:avLst/>
                    </a:prstGeom>
                  </pic:spPr>
                </pic:pic>
              </a:graphicData>
            </a:graphic>
          </wp:inline>
        </w:drawing>
      </w:r>
    </w:p>
    <w:p w:rsidR="00A16C4D" w:rsidRDefault="00A16C4D" w:rsidP="00CE5DA0">
      <w:pPr>
        <w:spacing w:line="360" w:lineRule="auto"/>
      </w:pPr>
    </w:p>
    <w:p w:rsidR="00A16C4D" w:rsidRDefault="00A16C4D" w:rsidP="00CE5DA0">
      <w:pPr>
        <w:spacing w:line="360" w:lineRule="auto"/>
      </w:pPr>
      <w:r>
        <w:rPr>
          <w:rFonts w:hint="eastAsia"/>
        </w:rPr>
        <w:t>其中</w:t>
      </w:r>
      <w:r>
        <w:t>：</w:t>
      </w:r>
    </w:p>
    <w:p w:rsidR="00A16C4D" w:rsidRDefault="00A16C4D" w:rsidP="00CE5DA0">
      <w:pPr>
        <w:spacing w:line="360" w:lineRule="auto"/>
      </w:pPr>
      <w:r>
        <w:tab/>
        <w:t>d</w:t>
      </w:r>
      <w:r>
        <w:rPr>
          <w:rFonts w:hint="eastAsia"/>
        </w:rPr>
        <w:t>efault-</w:t>
      </w:r>
      <w:r>
        <w:t xml:space="preserve">group </w:t>
      </w:r>
      <w:r>
        <w:rPr>
          <w:rFonts w:hint="eastAsia"/>
        </w:rPr>
        <w:t>为</w:t>
      </w:r>
      <w:r>
        <w:t>默认分组配置，通常只有一组</w:t>
      </w:r>
    </w:p>
    <w:p w:rsidR="00A16C4D" w:rsidRDefault="00A16C4D" w:rsidP="00CE5DA0">
      <w:pPr>
        <w:spacing w:line="360" w:lineRule="auto"/>
      </w:pPr>
      <w:r>
        <w:tab/>
        <w:t xml:space="preserve">type </w:t>
      </w:r>
      <w:r>
        <w:rPr>
          <w:rFonts w:hint="eastAsia"/>
        </w:rPr>
        <w:t>为客户端</w:t>
      </w:r>
      <w:r>
        <w:t>消息推送服务类型，</w:t>
      </w:r>
      <w:r>
        <w:rPr>
          <w:rFonts w:hint="eastAsia"/>
        </w:rPr>
        <w:t>可选</w:t>
      </w:r>
      <w:r>
        <w:t>：</w:t>
      </w:r>
      <w:r>
        <w:rPr>
          <w:rFonts w:hint="eastAsia"/>
        </w:rPr>
        <w:t>websocket, comet(</w:t>
      </w:r>
      <w:r>
        <w:t>HTTP</w:t>
      </w:r>
      <w:r>
        <w:rPr>
          <w:rFonts w:hint="eastAsia"/>
        </w:rPr>
        <w:t>长</w:t>
      </w:r>
      <w:r>
        <w:t>连接</w:t>
      </w:r>
      <w:r>
        <w:rPr>
          <w:rFonts w:hint="eastAsia"/>
        </w:rPr>
        <w:t>)</w:t>
      </w:r>
    </w:p>
    <w:p w:rsidR="00A16C4D" w:rsidRDefault="00A16C4D" w:rsidP="00CE5DA0">
      <w:pPr>
        <w:spacing w:line="360" w:lineRule="auto"/>
      </w:pPr>
      <w:r>
        <w:tab/>
        <w:t xml:space="preserve">access </w:t>
      </w:r>
      <w:r>
        <w:rPr>
          <w:rFonts w:hint="eastAsia"/>
        </w:rPr>
        <w:t>为客户端</w:t>
      </w:r>
      <w:r>
        <w:t>消息推送服务</w:t>
      </w:r>
      <w:r>
        <w:rPr>
          <w:rFonts w:hint="eastAsia"/>
        </w:rPr>
        <w:t>客户端接入</w:t>
      </w:r>
      <w:r>
        <w:t>地址</w:t>
      </w:r>
      <w:r>
        <w:rPr>
          <w:rFonts w:hint="eastAsia"/>
        </w:rPr>
        <w:t>，</w:t>
      </w:r>
      <w:r>
        <w:t>如果有</w:t>
      </w:r>
      <w:r>
        <w:rPr>
          <w:rFonts w:hint="eastAsia"/>
        </w:rPr>
        <w:t>前置</w:t>
      </w:r>
      <w:r>
        <w:t>负载均衡，则</w:t>
      </w:r>
      <w:r>
        <w:rPr>
          <w:rFonts w:hint="eastAsia"/>
        </w:rPr>
        <w:t>此处</w:t>
      </w:r>
      <w:r>
        <w:t>需要配置为负载均衡的地址</w:t>
      </w:r>
    </w:p>
    <w:p w:rsidR="00A16C4D" w:rsidRPr="001F3875" w:rsidRDefault="00A16C4D" w:rsidP="00CE5DA0">
      <w:pPr>
        <w:spacing w:line="360" w:lineRule="auto"/>
      </w:pPr>
      <w:r>
        <w:lastRenderedPageBreak/>
        <w:tab/>
        <w:t xml:space="preserve">cluster </w:t>
      </w:r>
      <w:r>
        <w:rPr>
          <w:rFonts w:hint="eastAsia"/>
        </w:rPr>
        <w:t>为客户端消息</w:t>
      </w:r>
      <w:r>
        <w:t>推送</w:t>
      </w:r>
      <w:r>
        <w:rPr>
          <w:rFonts w:hint="eastAsia"/>
        </w:rPr>
        <w:t>服务</w:t>
      </w:r>
      <w:r>
        <w:t>集群地址，每个服务实例地址配置一条</w:t>
      </w:r>
    </w:p>
    <w:p w:rsidR="00B04C6B" w:rsidRDefault="00642452" w:rsidP="00821402">
      <w:pPr>
        <w:pStyle w:val="2"/>
        <w:numPr>
          <w:ilvl w:val="0"/>
          <w:numId w:val="6"/>
        </w:numPr>
      </w:pPr>
      <w:r>
        <w:rPr>
          <w:rFonts w:hint="eastAsia"/>
        </w:rPr>
        <w:t>连接</w:t>
      </w:r>
      <w:r>
        <w:t>和</w:t>
      </w:r>
      <w:r w:rsidR="00B04C6B">
        <w:rPr>
          <w:rFonts w:hint="eastAsia"/>
        </w:rPr>
        <w:t>推送</w:t>
      </w:r>
    </w:p>
    <w:p w:rsidR="00B04C6B" w:rsidRPr="00B04C6B" w:rsidRDefault="00B04C6B" w:rsidP="00B04C6B"/>
    <w:p w:rsidR="00275363" w:rsidRDefault="00DD57C3" w:rsidP="00275363">
      <w:r>
        <w:rPr>
          <w:rFonts w:hint="eastAsia"/>
        </w:rPr>
        <w:t>客户</w:t>
      </w:r>
      <w:r>
        <w:t>端连接</w:t>
      </w:r>
      <w:r>
        <w:rPr>
          <w:rFonts w:hint="eastAsia"/>
        </w:rPr>
        <w:t>API</w:t>
      </w:r>
      <w:r>
        <w:t>(JS)</w:t>
      </w:r>
      <w:r>
        <w:rPr>
          <w:rFonts w:hint="eastAsia"/>
        </w:rPr>
        <w:t>:</w:t>
      </w:r>
    </w:p>
    <w:p w:rsidR="00DD57C3" w:rsidRPr="00DD57C3" w:rsidRDefault="006E1B78" w:rsidP="00275363">
      <w:r>
        <w:rPr>
          <w:rFonts w:hint="eastAsia"/>
        </w:rPr>
        <w:t>示例：</w:t>
      </w:r>
    </w:p>
    <w:p w:rsidR="00DD57C3" w:rsidRDefault="006E1B78" w:rsidP="00275363">
      <w:r>
        <w:rPr>
          <w:noProof/>
        </w:rPr>
        <w:drawing>
          <wp:inline distT="0" distB="0" distL="0" distR="0" wp14:anchorId="1608DD86" wp14:editId="206D2B8F">
            <wp:extent cx="5274310" cy="173863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738630"/>
                    </a:xfrm>
                    <a:prstGeom prst="rect">
                      <a:avLst/>
                    </a:prstGeom>
                  </pic:spPr>
                </pic:pic>
              </a:graphicData>
            </a:graphic>
          </wp:inline>
        </w:drawing>
      </w:r>
    </w:p>
    <w:p w:rsidR="006E1B78" w:rsidRDefault="006E1B78" w:rsidP="00275363"/>
    <w:p w:rsidR="00067073" w:rsidRDefault="004F4148" w:rsidP="00067073">
      <w:r>
        <w:rPr>
          <w:rFonts w:hint="eastAsia"/>
        </w:rPr>
        <w:t>其中</w:t>
      </w:r>
      <w:r>
        <w:t>，</w:t>
      </w:r>
      <w:r>
        <w:rPr>
          <w:rFonts w:hint="eastAsia"/>
        </w:rPr>
        <w:t>addr和type</w:t>
      </w:r>
      <w:r w:rsidR="00067073">
        <w:rPr>
          <w:rFonts w:hint="eastAsia"/>
        </w:rPr>
        <w:t>分别为</w:t>
      </w:r>
      <w:r>
        <w:rPr>
          <w:rFonts w:hint="eastAsia"/>
        </w:rPr>
        <w:t>通过</w:t>
      </w:r>
      <w:r w:rsidR="00067073">
        <w:rPr>
          <w:rFonts w:hint="eastAsia"/>
        </w:rPr>
        <w:t xml:space="preserve"> 服务端JAVA API的</w:t>
      </w:r>
    </w:p>
    <w:p w:rsidR="00067073" w:rsidRDefault="00067073" w:rsidP="00067073">
      <w:pPr>
        <w:spacing w:line="360" w:lineRule="auto"/>
      </w:pPr>
      <w:r w:rsidRPr="00067073">
        <w:t>MessageFactory.getDefaultAccess();</w:t>
      </w:r>
    </w:p>
    <w:p w:rsidR="00067073" w:rsidRDefault="00067073" w:rsidP="00067073">
      <w:pPr>
        <w:spacing w:line="360" w:lineRule="auto"/>
      </w:pPr>
      <w:r>
        <w:rPr>
          <w:rFonts w:hint="eastAsia"/>
        </w:rPr>
        <w:t>和</w:t>
      </w:r>
    </w:p>
    <w:p w:rsidR="00067073" w:rsidRDefault="00067073" w:rsidP="00067073">
      <w:pPr>
        <w:spacing w:line="360" w:lineRule="auto"/>
      </w:pPr>
      <w:r w:rsidRPr="00067073">
        <w:t>MessageFactory.getDefautType();</w:t>
      </w:r>
    </w:p>
    <w:p w:rsidR="00067073" w:rsidRDefault="00067073" w:rsidP="00067073">
      <w:pPr>
        <w:spacing w:line="360" w:lineRule="auto"/>
      </w:pPr>
      <w:r>
        <w:rPr>
          <w:rFonts w:hint="eastAsia"/>
        </w:rPr>
        <w:t>获取msg.xml中</w:t>
      </w:r>
      <w:r>
        <w:t>的配置</w:t>
      </w:r>
    </w:p>
    <w:p w:rsidR="00067073" w:rsidRDefault="00067073" w:rsidP="00067073">
      <w:pPr>
        <w:spacing w:line="360" w:lineRule="auto"/>
      </w:pPr>
      <w:r>
        <w:rPr>
          <w:rFonts w:hint="eastAsia"/>
        </w:rPr>
        <w:t>sessionId</w:t>
      </w:r>
      <w:r>
        <w:t xml:space="preserve">, staffId, departCode,eparchyCode </w:t>
      </w:r>
      <w:r>
        <w:rPr>
          <w:rFonts w:hint="eastAsia"/>
        </w:rPr>
        <w:t>为</w:t>
      </w:r>
      <w:r>
        <w:t>固定参数，分别为会话标识，工号，部门编码，地州编码。</w:t>
      </w:r>
    </w:p>
    <w:p w:rsidR="00067073" w:rsidRPr="00067073" w:rsidRDefault="00067073" w:rsidP="00067073">
      <w:pPr>
        <w:spacing w:line="360" w:lineRule="auto"/>
      </w:pPr>
      <w:r>
        <w:t xml:space="preserve">message </w:t>
      </w:r>
      <w:r>
        <w:rPr>
          <w:rFonts w:hint="eastAsia"/>
        </w:rPr>
        <w:t>方法为</w:t>
      </w:r>
      <w:r>
        <w:t>消息接收的</w:t>
      </w:r>
      <w:r>
        <w:rPr>
          <w:rFonts w:hint="eastAsia"/>
        </w:rPr>
        <w:t>回调</w:t>
      </w:r>
      <w:r>
        <w:t>函数，形参</w:t>
      </w:r>
      <w:r>
        <w:rPr>
          <w:rFonts w:hint="eastAsia"/>
        </w:rPr>
        <w:t xml:space="preserve"> data 为</w:t>
      </w:r>
      <w:r>
        <w:t>接收到的消息内容，数据为</w:t>
      </w:r>
      <w:r>
        <w:rPr>
          <w:rFonts w:hint="eastAsia"/>
        </w:rPr>
        <w:t>JSON对象</w:t>
      </w:r>
    </w:p>
    <w:p w:rsidR="004F4148" w:rsidRDefault="004F4148" w:rsidP="00275363"/>
    <w:p w:rsidR="00067073" w:rsidRDefault="00067073" w:rsidP="00275363"/>
    <w:p w:rsidR="00067073" w:rsidRDefault="00067073" w:rsidP="00275363"/>
    <w:p w:rsidR="00DD57C3" w:rsidRDefault="00DD57C3" w:rsidP="00275363">
      <w:r>
        <w:rPr>
          <w:rFonts w:hint="eastAsia"/>
        </w:rPr>
        <w:t>消息</w:t>
      </w:r>
      <w:r>
        <w:t>推送</w:t>
      </w:r>
      <w:r>
        <w:rPr>
          <w:rFonts w:hint="eastAsia"/>
        </w:rPr>
        <w:t>API（JAVA</w:t>
      </w:r>
      <w:r>
        <w:t>）</w:t>
      </w:r>
      <w:r>
        <w:rPr>
          <w:rFonts w:hint="eastAsia"/>
        </w:rPr>
        <w:t>：</w:t>
      </w:r>
    </w:p>
    <w:p w:rsidR="004F4148" w:rsidRDefault="004F4148" w:rsidP="00275363"/>
    <w:p w:rsidR="004F4148" w:rsidRDefault="004F4148" w:rsidP="00275363">
      <w:r>
        <w:rPr>
          <w:noProof/>
        </w:rPr>
        <w:lastRenderedPageBreak/>
        <w:drawing>
          <wp:inline distT="0" distB="0" distL="0" distR="0" wp14:anchorId="5659C034" wp14:editId="55571C24">
            <wp:extent cx="4933950" cy="26479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33950" cy="2647950"/>
                    </a:xfrm>
                    <a:prstGeom prst="rect">
                      <a:avLst/>
                    </a:prstGeom>
                  </pic:spPr>
                </pic:pic>
              </a:graphicData>
            </a:graphic>
          </wp:inline>
        </w:drawing>
      </w:r>
    </w:p>
    <w:p w:rsidR="00067073" w:rsidRDefault="00067073" w:rsidP="00275363"/>
    <w:p w:rsidR="00067073" w:rsidRDefault="00067073" w:rsidP="00275363">
      <w:r>
        <w:t>c</w:t>
      </w:r>
      <w:r>
        <w:rPr>
          <w:rFonts w:hint="eastAsia"/>
        </w:rPr>
        <w:t>ontent为消息</w:t>
      </w:r>
      <w:r>
        <w:t>内容</w:t>
      </w:r>
      <w:r>
        <w:rPr>
          <w:rFonts w:hint="eastAsia"/>
        </w:rPr>
        <w:t>, message为</w:t>
      </w:r>
      <w:r>
        <w:t>消息体</w:t>
      </w:r>
      <w:r>
        <w:rPr>
          <w:rFonts w:hint="eastAsia"/>
        </w:rPr>
        <w:t>，SESSION_ID为</w:t>
      </w:r>
      <w:r>
        <w:t>接收消息的</w:t>
      </w:r>
      <w:r>
        <w:rPr>
          <w:rFonts w:hint="eastAsia"/>
        </w:rPr>
        <w:t>客户端连接</w:t>
      </w:r>
      <w:r>
        <w:t>会话标识</w:t>
      </w:r>
    </w:p>
    <w:p w:rsidR="001D296D" w:rsidRDefault="001D296D" w:rsidP="00275363"/>
    <w:p w:rsidR="001D296D" w:rsidRDefault="001D296D" w:rsidP="001D296D">
      <w:pPr>
        <w:spacing w:line="360" w:lineRule="auto"/>
      </w:pPr>
      <w:r>
        <w:rPr>
          <w:rFonts w:hint="eastAsia"/>
        </w:rPr>
        <w:t>支持</w:t>
      </w:r>
      <w:r>
        <w:t>的发送维度：</w:t>
      </w:r>
    </w:p>
    <w:p w:rsidR="001D296D" w:rsidRDefault="001D296D" w:rsidP="001D296D">
      <w:pPr>
        <w:spacing w:line="360" w:lineRule="auto"/>
      </w:pPr>
      <w:r>
        <w:t xml:space="preserve">SESSION_ID: </w:t>
      </w:r>
      <w:r>
        <w:rPr>
          <w:rFonts w:hint="eastAsia"/>
        </w:rPr>
        <w:t>发送</w:t>
      </w:r>
      <w:r>
        <w:t>给特定</w:t>
      </w:r>
      <w:r>
        <w:rPr>
          <w:rFonts w:hint="eastAsia"/>
        </w:rPr>
        <w:t>会话</w:t>
      </w:r>
      <w:r>
        <w:t>标识的客户端</w:t>
      </w:r>
      <w:r>
        <w:rPr>
          <w:rFonts w:hint="eastAsia"/>
        </w:rPr>
        <w:t>连接</w:t>
      </w:r>
    </w:p>
    <w:p w:rsidR="001D296D" w:rsidRDefault="001D296D" w:rsidP="001D296D">
      <w:pPr>
        <w:spacing w:line="360" w:lineRule="auto"/>
      </w:pPr>
      <w:r>
        <w:t xml:space="preserve">STAFF_ID: </w:t>
      </w:r>
      <w:r>
        <w:rPr>
          <w:rFonts w:hint="eastAsia"/>
        </w:rPr>
        <w:t>发送</w:t>
      </w:r>
      <w:r>
        <w:t>给</w:t>
      </w:r>
      <w:r>
        <w:rPr>
          <w:rFonts w:hint="eastAsia"/>
        </w:rPr>
        <w:t>指定</w:t>
      </w:r>
      <w:r>
        <w:t>工号的所有客户端</w:t>
      </w:r>
      <w:r>
        <w:rPr>
          <w:rFonts w:hint="eastAsia"/>
        </w:rPr>
        <w:t>连接</w:t>
      </w:r>
    </w:p>
    <w:p w:rsidR="001D296D" w:rsidRDefault="001D296D" w:rsidP="001D296D">
      <w:pPr>
        <w:spacing w:line="360" w:lineRule="auto"/>
      </w:pPr>
      <w:r>
        <w:t>DEPART_CODE</w:t>
      </w:r>
      <w:r>
        <w:rPr>
          <w:rFonts w:hint="eastAsia"/>
        </w:rPr>
        <w:t>： 发送</w:t>
      </w:r>
      <w:r>
        <w:t>给指定部门标识的客户端连接</w:t>
      </w:r>
    </w:p>
    <w:p w:rsidR="001D296D" w:rsidRPr="00275363" w:rsidRDefault="001D296D" w:rsidP="001D296D">
      <w:pPr>
        <w:spacing w:line="360" w:lineRule="auto"/>
      </w:pPr>
      <w:r>
        <w:t xml:space="preserve">EPARCHY_CODE: </w:t>
      </w:r>
      <w:r>
        <w:rPr>
          <w:rFonts w:hint="eastAsia"/>
        </w:rPr>
        <w:t>发送</w:t>
      </w:r>
      <w:r>
        <w:t>给指定地州编码的客户端连接</w:t>
      </w:r>
    </w:p>
    <w:sectPr w:rsidR="001D296D" w:rsidRPr="002753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402" w:rsidRDefault="00821402" w:rsidP="00BF77D9">
      <w:r>
        <w:separator/>
      </w:r>
    </w:p>
  </w:endnote>
  <w:endnote w:type="continuationSeparator" w:id="0">
    <w:p w:rsidR="00821402" w:rsidRDefault="00821402" w:rsidP="00BF7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402" w:rsidRDefault="00821402" w:rsidP="00BF77D9">
      <w:r>
        <w:separator/>
      </w:r>
    </w:p>
  </w:footnote>
  <w:footnote w:type="continuationSeparator" w:id="0">
    <w:p w:rsidR="00821402" w:rsidRDefault="00821402" w:rsidP="00BF77D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0000005"/>
    <w:multiLevelType w:val="singleLevel"/>
    <w:tmpl w:val="00000005"/>
    <w:lvl w:ilvl="0">
      <w:start w:val="1"/>
      <w:numFmt w:val="bullet"/>
      <w:lvlText w:val=""/>
      <w:lvlJc w:val="left"/>
      <w:pPr>
        <w:tabs>
          <w:tab w:val="num" w:pos="420"/>
        </w:tabs>
        <w:ind w:left="420" w:hanging="420"/>
      </w:pPr>
      <w:rPr>
        <w:rFonts w:ascii="Wingdings" w:hAnsi="Wingdings" w:hint="default"/>
      </w:rPr>
    </w:lvl>
  </w:abstractNum>
  <w:abstractNum w:abstractNumId="2" w15:restartNumberingAfterBreak="0">
    <w:nsid w:val="00000007"/>
    <w:multiLevelType w:val="singleLevel"/>
    <w:tmpl w:val="00000007"/>
    <w:lvl w:ilvl="0">
      <w:start w:val="1"/>
      <w:numFmt w:val="bullet"/>
      <w:lvlText w:val=""/>
      <w:lvlJc w:val="left"/>
      <w:pPr>
        <w:tabs>
          <w:tab w:val="num" w:pos="420"/>
        </w:tabs>
        <w:ind w:left="420" w:hanging="420"/>
      </w:pPr>
      <w:rPr>
        <w:rFonts w:ascii="Wingdings" w:hAnsi="Wingdings" w:hint="default"/>
      </w:rPr>
    </w:lvl>
  </w:abstractNum>
  <w:abstractNum w:abstractNumId="3" w15:restartNumberingAfterBreak="0">
    <w:nsid w:val="03DD5BC5"/>
    <w:multiLevelType w:val="hybridMultilevel"/>
    <w:tmpl w:val="A96AB3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EC30F6"/>
    <w:multiLevelType w:val="hybridMultilevel"/>
    <w:tmpl w:val="3754F3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57334EA"/>
    <w:multiLevelType w:val="hybridMultilevel"/>
    <w:tmpl w:val="6E866D6C"/>
    <w:lvl w:ilvl="0" w:tplc="B468A4A6">
      <w:start w:val="1"/>
      <w:numFmt w:val="lowerLetter"/>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DE2A61"/>
    <w:multiLevelType w:val="hybridMultilevel"/>
    <w:tmpl w:val="113EF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712CA6"/>
    <w:multiLevelType w:val="hybridMultilevel"/>
    <w:tmpl w:val="4CD028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BA4332F"/>
    <w:multiLevelType w:val="hybridMultilevel"/>
    <w:tmpl w:val="AB94E6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3545EA"/>
    <w:multiLevelType w:val="hybridMultilevel"/>
    <w:tmpl w:val="A4E223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3D50A8"/>
    <w:multiLevelType w:val="hybridMultilevel"/>
    <w:tmpl w:val="1DE42E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55932A0"/>
    <w:multiLevelType w:val="hybridMultilevel"/>
    <w:tmpl w:val="79C29E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A3637E2"/>
    <w:multiLevelType w:val="hybridMultilevel"/>
    <w:tmpl w:val="4948B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8D6E4D"/>
    <w:multiLevelType w:val="hybridMultilevel"/>
    <w:tmpl w:val="AAF89F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321CDF"/>
    <w:multiLevelType w:val="hybridMultilevel"/>
    <w:tmpl w:val="C1764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1A5D78"/>
    <w:multiLevelType w:val="hybridMultilevel"/>
    <w:tmpl w:val="90F205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02116D4"/>
    <w:multiLevelType w:val="hybridMultilevel"/>
    <w:tmpl w:val="E9DE71F6"/>
    <w:lvl w:ilvl="0" w:tplc="EF9A98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2A3790"/>
    <w:multiLevelType w:val="hybridMultilevel"/>
    <w:tmpl w:val="9E70C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60389D"/>
    <w:multiLevelType w:val="hybridMultilevel"/>
    <w:tmpl w:val="3FA4E9A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96E68AA"/>
    <w:multiLevelType w:val="hybridMultilevel"/>
    <w:tmpl w:val="22BCFB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FF01D99"/>
    <w:multiLevelType w:val="hybridMultilevel"/>
    <w:tmpl w:val="7396AD1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C637AF"/>
    <w:multiLevelType w:val="hybridMultilevel"/>
    <w:tmpl w:val="DA7C64E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4AD05FBC"/>
    <w:multiLevelType w:val="hybridMultilevel"/>
    <w:tmpl w:val="01E285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DBA2442"/>
    <w:multiLevelType w:val="hybridMultilevel"/>
    <w:tmpl w:val="3CB42A56"/>
    <w:lvl w:ilvl="0" w:tplc="A0464FC0">
      <w:start w:val="1"/>
      <w:numFmt w:val="decimal"/>
      <w:lvlText w:val="%1."/>
      <w:lvlJc w:val="left"/>
      <w:pPr>
        <w:tabs>
          <w:tab w:val="num" w:pos="720"/>
        </w:tabs>
        <w:ind w:left="720" w:hanging="360"/>
      </w:pPr>
    </w:lvl>
    <w:lvl w:ilvl="1" w:tplc="0424483A" w:tentative="1">
      <w:start w:val="1"/>
      <w:numFmt w:val="decimal"/>
      <w:lvlText w:val="%2."/>
      <w:lvlJc w:val="left"/>
      <w:pPr>
        <w:tabs>
          <w:tab w:val="num" w:pos="1440"/>
        </w:tabs>
        <w:ind w:left="1440" w:hanging="360"/>
      </w:pPr>
    </w:lvl>
    <w:lvl w:ilvl="2" w:tplc="6686835C" w:tentative="1">
      <w:start w:val="1"/>
      <w:numFmt w:val="decimal"/>
      <w:lvlText w:val="%3."/>
      <w:lvlJc w:val="left"/>
      <w:pPr>
        <w:tabs>
          <w:tab w:val="num" w:pos="2160"/>
        </w:tabs>
        <w:ind w:left="2160" w:hanging="360"/>
      </w:pPr>
    </w:lvl>
    <w:lvl w:ilvl="3" w:tplc="C7B62D64" w:tentative="1">
      <w:start w:val="1"/>
      <w:numFmt w:val="decimal"/>
      <w:lvlText w:val="%4."/>
      <w:lvlJc w:val="left"/>
      <w:pPr>
        <w:tabs>
          <w:tab w:val="num" w:pos="2880"/>
        </w:tabs>
        <w:ind w:left="2880" w:hanging="360"/>
      </w:pPr>
    </w:lvl>
    <w:lvl w:ilvl="4" w:tplc="B7607848" w:tentative="1">
      <w:start w:val="1"/>
      <w:numFmt w:val="decimal"/>
      <w:lvlText w:val="%5."/>
      <w:lvlJc w:val="left"/>
      <w:pPr>
        <w:tabs>
          <w:tab w:val="num" w:pos="3600"/>
        </w:tabs>
        <w:ind w:left="3600" w:hanging="360"/>
      </w:pPr>
    </w:lvl>
    <w:lvl w:ilvl="5" w:tplc="BF34E516" w:tentative="1">
      <w:start w:val="1"/>
      <w:numFmt w:val="decimal"/>
      <w:lvlText w:val="%6."/>
      <w:lvlJc w:val="left"/>
      <w:pPr>
        <w:tabs>
          <w:tab w:val="num" w:pos="4320"/>
        </w:tabs>
        <w:ind w:left="4320" w:hanging="360"/>
      </w:pPr>
    </w:lvl>
    <w:lvl w:ilvl="6" w:tplc="12C46196" w:tentative="1">
      <w:start w:val="1"/>
      <w:numFmt w:val="decimal"/>
      <w:lvlText w:val="%7."/>
      <w:lvlJc w:val="left"/>
      <w:pPr>
        <w:tabs>
          <w:tab w:val="num" w:pos="5040"/>
        </w:tabs>
        <w:ind w:left="5040" w:hanging="360"/>
      </w:pPr>
    </w:lvl>
    <w:lvl w:ilvl="7" w:tplc="37181F5E" w:tentative="1">
      <w:start w:val="1"/>
      <w:numFmt w:val="decimal"/>
      <w:lvlText w:val="%8."/>
      <w:lvlJc w:val="left"/>
      <w:pPr>
        <w:tabs>
          <w:tab w:val="num" w:pos="5760"/>
        </w:tabs>
        <w:ind w:left="5760" w:hanging="360"/>
      </w:pPr>
    </w:lvl>
    <w:lvl w:ilvl="8" w:tplc="C1125984" w:tentative="1">
      <w:start w:val="1"/>
      <w:numFmt w:val="decimal"/>
      <w:lvlText w:val="%9."/>
      <w:lvlJc w:val="left"/>
      <w:pPr>
        <w:tabs>
          <w:tab w:val="num" w:pos="6480"/>
        </w:tabs>
        <w:ind w:left="6480" w:hanging="360"/>
      </w:pPr>
    </w:lvl>
  </w:abstractNum>
  <w:abstractNum w:abstractNumId="24" w15:restartNumberingAfterBreak="0">
    <w:nsid w:val="528A3A9E"/>
    <w:multiLevelType w:val="hybridMultilevel"/>
    <w:tmpl w:val="F7DC43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8953FD"/>
    <w:multiLevelType w:val="hybridMultilevel"/>
    <w:tmpl w:val="F54CF48E"/>
    <w:lvl w:ilvl="0" w:tplc="46F0C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A156DB6"/>
    <w:multiLevelType w:val="hybridMultilevel"/>
    <w:tmpl w:val="CDCC84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2C70C9"/>
    <w:multiLevelType w:val="hybridMultilevel"/>
    <w:tmpl w:val="1A6CF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B805556"/>
    <w:multiLevelType w:val="hybridMultilevel"/>
    <w:tmpl w:val="247C08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4942CE5"/>
    <w:multiLevelType w:val="hybridMultilevel"/>
    <w:tmpl w:val="F7AC34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9C2BE1"/>
    <w:multiLevelType w:val="hybridMultilevel"/>
    <w:tmpl w:val="4544B7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BCD4719"/>
    <w:multiLevelType w:val="hybridMultilevel"/>
    <w:tmpl w:val="938034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DAB636E"/>
    <w:multiLevelType w:val="hybridMultilevel"/>
    <w:tmpl w:val="95D6B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F81581F"/>
    <w:multiLevelType w:val="hybridMultilevel"/>
    <w:tmpl w:val="EF368E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0"/>
  </w:num>
  <w:num w:numId="2">
    <w:abstractNumId w:val="14"/>
  </w:num>
  <w:num w:numId="3">
    <w:abstractNumId w:val="18"/>
  </w:num>
  <w:num w:numId="4">
    <w:abstractNumId w:val="13"/>
  </w:num>
  <w:num w:numId="5">
    <w:abstractNumId w:val="3"/>
  </w:num>
  <w:num w:numId="6">
    <w:abstractNumId w:val="17"/>
  </w:num>
  <w:num w:numId="7">
    <w:abstractNumId w:val="19"/>
  </w:num>
  <w:num w:numId="8">
    <w:abstractNumId w:val="22"/>
  </w:num>
  <w:num w:numId="9">
    <w:abstractNumId w:val="9"/>
  </w:num>
  <w:num w:numId="10">
    <w:abstractNumId w:val="28"/>
  </w:num>
  <w:num w:numId="11">
    <w:abstractNumId w:val="5"/>
  </w:num>
  <w:num w:numId="12">
    <w:abstractNumId w:val="10"/>
  </w:num>
  <w:num w:numId="13">
    <w:abstractNumId w:val="7"/>
  </w:num>
  <w:num w:numId="14">
    <w:abstractNumId w:val="32"/>
  </w:num>
  <w:num w:numId="15">
    <w:abstractNumId w:val="6"/>
  </w:num>
  <w:num w:numId="16">
    <w:abstractNumId w:val="25"/>
  </w:num>
  <w:num w:numId="17">
    <w:abstractNumId w:val="31"/>
  </w:num>
  <w:num w:numId="18">
    <w:abstractNumId w:val="30"/>
  </w:num>
  <w:num w:numId="19">
    <w:abstractNumId w:val="27"/>
  </w:num>
  <w:num w:numId="20">
    <w:abstractNumId w:val="11"/>
  </w:num>
  <w:num w:numId="21">
    <w:abstractNumId w:val="4"/>
  </w:num>
  <w:num w:numId="22">
    <w:abstractNumId w:val="12"/>
  </w:num>
  <w:num w:numId="23">
    <w:abstractNumId w:val="15"/>
  </w:num>
  <w:num w:numId="24">
    <w:abstractNumId w:val="23"/>
  </w:num>
  <w:num w:numId="25">
    <w:abstractNumId w:val="24"/>
  </w:num>
  <w:num w:numId="26">
    <w:abstractNumId w:val="29"/>
  </w:num>
  <w:num w:numId="27">
    <w:abstractNumId w:val="16"/>
  </w:num>
  <w:num w:numId="28">
    <w:abstractNumId w:val="8"/>
  </w:num>
  <w:num w:numId="29">
    <w:abstractNumId w:val="33"/>
  </w:num>
  <w:num w:numId="30">
    <w:abstractNumId w:val="21"/>
  </w:num>
  <w:num w:numId="31">
    <w:abstractNumId w:val="0"/>
  </w:num>
  <w:num w:numId="32">
    <w:abstractNumId w:val="1"/>
  </w:num>
  <w:num w:numId="33">
    <w:abstractNumId w:val="2"/>
  </w:num>
  <w:num w:numId="34">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655"/>
    <w:rsid w:val="00001CD8"/>
    <w:rsid w:val="00010470"/>
    <w:rsid w:val="000171D6"/>
    <w:rsid w:val="000220F7"/>
    <w:rsid w:val="000242B4"/>
    <w:rsid w:val="00030EC4"/>
    <w:rsid w:val="000433F4"/>
    <w:rsid w:val="00045D8F"/>
    <w:rsid w:val="00050E69"/>
    <w:rsid w:val="00060796"/>
    <w:rsid w:val="00064033"/>
    <w:rsid w:val="00064260"/>
    <w:rsid w:val="000653C5"/>
    <w:rsid w:val="00066C5E"/>
    <w:rsid w:val="00067073"/>
    <w:rsid w:val="000703E9"/>
    <w:rsid w:val="000755FE"/>
    <w:rsid w:val="00075E8E"/>
    <w:rsid w:val="000827C9"/>
    <w:rsid w:val="0008536E"/>
    <w:rsid w:val="0008661D"/>
    <w:rsid w:val="00091DBD"/>
    <w:rsid w:val="00095595"/>
    <w:rsid w:val="0009696A"/>
    <w:rsid w:val="000A34D4"/>
    <w:rsid w:val="000A4F2C"/>
    <w:rsid w:val="000A6CA5"/>
    <w:rsid w:val="000B39DD"/>
    <w:rsid w:val="000B4914"/>
    <w:rsid w:val="000B49C4"/>
    <w:rsid w:val="000B6508"/>
    <w:rsid w:val="000C4C6B"/>
    <w:rsid w:val="000D0158"/>
    <w:rsid w:val="000D1273"/>
    <w:rsid w:val="000E3307"/>
    <w:rsid w:val="000E71CA"/>
    <w:rsid w:val="000F556D"/>
    <w:rsid w:val="00101C9A"/>
    <w:rsid w:val="0010326D"/>
    <w:rsid w:val="00104B9A"/>
    <w:rsid w:val="00107569"/>
    <w:rsid w:val="00107B9E"/>
    <w:rsid w:val="001104E3"/>
    <w:rsid w:val="00113E06"/>
    <w:rsid w:val="00114A85"/>
    <w:rsid w:val="00116CB3"/>
    <w:rsid w:val="00116FF8"/>
    <w:rsid w:val="001251E0"/>
    <w:rsid w:val="001272FF"/>
    <w:rsid w:val="00130BA5"/>
    <w:rsid w:val="00132221"/>
    <w:rsid w:val="00135674"/>
    <w:rsid w:val="00135997"/>
    <w:rsid w:val="00137192"/>
    <w:rsid w:val="001406A0"/>
    <w:rsid w:val="0014285E"/>
    <w:rsid w:val="00143A6B"/>
    <w:rsid w:val="00144D0F"/>
    <w:rsid w:val="00155364"/>
    <w:rsid w:val="0015561F"/>
    <w:rsid w:val="0016147C"/>
    <w:rsid w:val="00170273"/>
    <w:rsid w:val="001723AD"/>
    <w:rsid w:val="00176194"/>
    <w:rsid w:val="00182B42"/>
    <w:rsid w:val="001839B0"/>
    <w:rsid w:val="001843C9"/>
    <w:rsid w:val="00184894"/>
    <w:rsid w:val="00194CA9"/>
    <w:rsid w:val="00195791"/>
    <w:rsid w:val="00195D01"/>
    <w:rsid w:val="001A0AE3"/>
    <w:rsid w:val="001A2317"/>
    <w:rsid w:val="001A7DCE"/>
    <w:rsid w:val="001B22DC"/>
    <w:rsid w:val="001B2619"/>
    <w:rsid w:val="001B37EF"/>
    <w:rsid w:val="001B5A11"/>
    <w:rsid w:val="001B5D61"/>
    <w:rsid w:val="001B63BF"/>
    <w:rsid w:val="001B6CD7"/>
    <w:rsid w:val="001C0C6B"/>
    <w:rsid w:val="001C18D8"/>
    <w:rsid w:val="001C4F84"/>
    <w:rsid w:val="001D0348"/>
    <w:rsid w:val="001D296D"/>
    <w:rsid w:val="001E0C83"/>
    <w:rsid w:val="001E0E26"/>
    <w:rsid w:val="001E1DDD"/>
    <w:rsid w:val="001E38CF"/>
    <w:rsid w:val="001E3C8C"/>
    <w:rsid w:val="001F2A23"/>
    <w:rsid w:val="001F3875"/>
    <w:rsid w:val="001F7FAA"/>
    <w:rsid w:val="002041C2"/>
    <w:rsid w:val="0020448A"/>
    <w:rsid w:val="00213D5C"/>
    <w:rsid w:val="00236156"/>
    <w:rsid w:val="002417DF"/>
    <w:rsid w:val="00242064"/>
    <w:rsid w:val="00243887"/>
    <w:rsid w:val="002447EA"/>
    <w:rsid w:val="00247972"/>
    <w:rsid w:val="00247A04"/>
    <w:rsid w:val="00250969"/>
    <w:rsid w:val="00251C7D"/>
    <w:rsid w:val="00261639"/>
    <w:rsid w:val="00263669"/>
    <w:rsid w:val="00263ADB"/>
    <w:rsid w:val="0026699E"/>
    <w:rsid w:val="00270760"/>
    <w:rsid w:val="002732C2"/>
    <w:rsid w:val="00275363"/>
    <w:rsid w:val="00275842"/>
    <w:rsid w:val="00276E69"/>
    <w:rsid w:val="00281277"/>
    <w:rsid w:val="00281D51"/>
    <w:rsid w:val="00283741"/>
    <w:rsid w:val="002839CE"/>
    <w:rsid w:val="002904E6"/>
    <w:rsid w:val="002912E4"/>
    <w:rsid w:val="002915D0"/>
    <w:rsid w:val="0029409F"/>
    <w:rsid w:val="002A34A5"/>
    <w:rsid w:val="002A54E4"/>
    <w:rsid w:val="002B2A42"/>
    <w:rsid w:val="002B702E"/>
    <w:rsid w:val="002C0225"/>
    <w:rsid w:val="002C598E"/>
    <w:rsid w:val="002C725C"/>
    <w:rsid w:val="002D0444"/>
    <w:rsid w:val="002D38F2"/>
    <w:rsid w:val="002D4EC3"/>
    <w:rsid w:val="002D6C0F"/>
    <w:rsid w:val="002D7B5E"/>
    <w:rsid w:val="002E4C29"/>
    <w:rsid w:val="002E7F71"/>
    <w:rsid w:val="002E7FB8"/>
    <w:rsid w:val="00302F61"/>
    <w:rsid w:val="00305302"/>
    <w:rsid w:val="00310779"/>
    <w:rsid w:val="00316361"/>
    <w:rsid w:val="003172B5"/>
    <w:rsid w:val="00317A68"/>
    <w:rsid w:val="00320B47"/>
    <w:rsid w:val="00323EF6"/>
    <w:rsid w:val="0032512F"/>
    <w:rsid w:val="00335195"/>
    <w:rsid w:val="003370E0"/>
    <w:rsid w:val="00341AA9"/>
    <w:rsid w:val="003438F0"/>
    <w:rsid w:val="00350C17"/>
    <w:rsid w:val="003511E9"/>
    <w:rsid w:val="003525C3"/>
    <w:rsid w:val="00353368"/>
    <w:rsid w:val="00354488"/>
    <w:rsid w:val="00354F87"/>
    <w:rsid w:val="00355D02"/>
    <w:rsid w:val="00356905"/>
    <w:rsid w:val="00356F2C"/>
    <w:rsid w:val="00361BB8"/>
    <w:rsid w:val="003670BD"/>
    <w:rsid w:val="003748F2"/>
    <w:rsid w:val="00374FC6"/>
    <w:rsid w:val="00375B69"/>
    <w:rsid w:val="00377FD9"/>
    <w:rsid w:val="003806CE"/>
    <w:rsid w:val="003862D2"/>
    <w:rsid w:val="003872FC"/>
    <w:rsid w:val="003913DA"/>
    <w:rsid w:val="00397A23"/>
    <w:rsid w:val="00397D77"/>
    <w:rsid w:val="003A0359"/>
    <w:rsid w:val="003A1D73"/>
    <w:rsid w:val="003A4F57"/>
    <w:rsid w:val="003A4F9F"/>
    <w:rsid w:val="003A523D"/>
    <w:rsid w:val="003B6B61"/>
    <w:rsid w:val="003B78D0"/>
    <w:rsid w:val="003C51E9"/>
    <w:rsid w:val="003C67B8"/>
    <w:rsid w:val="003D282D"/>
    <w:rsid w:val="003D2DE2"/>
    <w:rsid w:val="003E227F"/>
    <w:rsid w:val="003E5770"/>
    <w:rsid w:val="003E644F"/>
    <w:rsid w:val="003F0DB9"/>
    <w:rsid w:val="003F310B"/>
    <w:rsid w:val="003F4202"/>
    <w:rsid w:val="003F67D2"/>
    <w:rsid w:val="003F77E9"/>
    <w:rsid w:val="004027C5"/>
    <w:rsid w:val="004056D5"/>
    <w:rsid w:val="00407532"/>
    <w:rsid w:val="00410B07"/>
    <w:rsid w:val="004110CC"/>
    <w:rsid w:val="00413555"/>
    <w:rsid w:val="00414DF5"/>
    <w:rsid w:val="004155E5"/>
    <w:rsid w:val="00417C3E"/>
    <w:rsid w:val="004205E1"/>
    <w:rsid w:val="00421A08"/>
    <w:rsid w:val="00422035"/>
    <w:rsid w:val="0043157F"/>
    <w:rsid w:val="00431ABD"/>
    <w:rsid w:val="0043251E"/>
    <w:rsid w:val="00433C3D"/>
    <w:rsid w:val="00434462"/>
    <w:rsid w:val="00434787"/>
    <w:rsid w:val="004377A1"/>
    <w:rsid w:val="00440D12"/>
    <w:rsid w:val="0044553D"/>
    <w:rsid w:val="00452D04"/>
    <w:rsid w:val="00453D0F"/>
    <w:rsid w:val="00455AB8"/>
    <w:rsid w:val="0046033C"/>
    <w:rsid w:val="00460C09"/>
    <w:rsid w:val="00461083"/>
    <w:rsid w:val="004666FA"/>
    <w:rsid w:val="00470897"/>
    <w:rsid w:val="004713E2"/>
    <w:rsid w:val="00473FF5"/>
    <w:rsid w:val="00477F91"/>
    <w:rsid w:val="004800E2"/>
    <w:rsid w:val="00483908"/>
    <w:rsid w:val="00484F73"/>
    <w:rsid w:val="0049117D"/>
    <w:rsid w:val="004914F6"/>
    <w:rsid w:val="00492453"/>
    <w:rsid w:val="0049529D"/>
    <w:rsid w:val="00497A87"/>
    <w:rsid w:val="004A33D8"/>
    <w:rsid w:val="004A7619"/>
    <w:rsid w:val="004B0797"/>
    <w:rsid w:val="004B0905"/>
    <w:rsid w:val="004B4A31"/>
    <w:rsid w:val="004C0013"/>
    <w:rsid w:val="004C04F7"/>
    <w:rsid w:val="004C1D78"/>
    <w:rsid w:val="004D5C0F"/>
    <w:rsid w:val="004E13F1"/>
    <w:rsid w:val="004E1C0D"/>
    <w:rsid w:val="004E1D3E"/>
    <w:rsid w:val="004E289E"/>
    <w:rsid w:val="004E2B15"/>
    <w:rsid w:val="004E3F2D"/>
    <w:rsid w:val="004E4497"/>
    <w:rsid w:val="004F21CD"/>
    <w:rsid w:val="004F4148"/>
    <w:rsid w:val="004F4181"/>
    <w:rsid w:val="004F5BDA"/>
    <w:rsid w:val="004F6CE5"/>
    <w:rsid w:val="005049AA"/>
    <w:rsid w:val="005142F7"/>
    <w:rsid w:val="00515910"/>
    <w:rsid w:val="00520C35"/>
    <w:rsid w:val="00524155"/>
    <w:rsid w:val="00534226"/>
    <w:rsid w:val="0053579E"/>
    <w:rsid w:val="00542BFA"/>
    <w:rsid w:val="005453C1"/>
    <w:rsid w:val="00552274"/>
    <w:rsid w:val="00560156"/>
    <w:rsid w:val="005602D5"/>
    <w:rsid w:val="0056398B"/>
    <w:rsid w:val="00563AF0"/>
    <w:rsid w:val="00576389"/>
    <w:rsid w:val="00577651"/>
    <w:rsid w:val="00580EF1"/>
    <w:rsid w:val="005855F1"/>
    <w:rsid w:val="0059071E"/>
    <w:rsid w:val="00590C64"/>
    <w:rsid w:val="00593AFC"/>
    <w:rsid w:val="0059429F"/>
    <w:rsid w:val="00597065"/>
    <w:rsid w:val="005A398A"/>
    <w:rsid w:val="005A3A2D"/>
    <w:rsid w:val="005A4AB7"/>
    <w:rsid w:val="005A5E24"/>
    <w:rsid w:val="005B0303"/>
    <w:rsid w:val="005C3D89"/>
    <w:rsid w:val="005D1CF3"/>
    <w:rsid w:val="005D29A5"/>
    <w:rsid w:val="005D347D"/>
    <w:rsid w:val="005D590F"/>
    <w:rsid w:val="005D5D00"/>
    <w:rsid w:val="005D6410"/>
    <w:rsid w:val="006029CA"/>
    <w:rsid w:val="00606F77"/>
    <w:rsid w:val="0061591F"/>
    <w:rsid w:val="006178C5"/>
    <w:rsid w:val="00620315"/>
    <w:rsid w:val="00621996"/>
    <w:rsid w:val="00623618"/>
    <w:rsid w:val="00627A8E"/>
    <w:rsid w:val="0063257B"/>
    <w:rsid w:val="0063512A"/>
    <w:rsid w:val="00637739"/>
    <w:rsid w:val="00640D1E"/>
    <w:rsid w:val="00642452"/>
    <w:rsid w:val="0064296D"/>
    <w:rsid w:val="00643B46"/>
    <w:rsid w:val="00652043"/>
    <w:rsid w:val="006574A1"/>
    <w:rsid w:val="006611AC"/>
    <w:rsid w:val="00663C47"/>
    <w:rsid w:val="0066591A"/>
    <w:rsid w:val="00670D5C"/>
    <w:rsid w:val="0067378A"/>
    <w:rsid w:val="00675B00"/>
    <w:rsid w:val="0067694E"/>
    <w:rsid w:val="006804D0"/>
    <w:rsid w:val="0068162A"/>
    <w:rsid w:val="00682999"/>
    <w:rsid w:val="00686DC4"/>
    <w:rsid w:val="0068747C"/>
    <w:rsid w:val="00695ED6"/>
    <w:rsid w:val="006A119C"/>
    <w:rsid w:val="006A4613"/>
    <w:rsid w:val="006B07FD"/>
    <w:rsid w:val="006B0894"/>
    <w:rsid w:val="006B1F1B"/>
    <w:rsid w:val="006B1F7C"/>
    <w:rsid w:val="006B41D8"/>
    <w:rsid w:val="006B4BC0"/>
    <w:rsid w:val="006B679C"/>
    <w:rsid w:val="006C10F0"/>
    <w:rsid w:val="006C156D"/>
    <w:rsid w:val="006C2BCA"/>
    <w:rsid w:val="006C3D65"/>
    <w:rsid w:val="006C6F84"/>
    <w:rsid w:val="006E0D71"/>
    <w:rsid w:val="006E0ED3"/>
    <w:rsid w:val="006E1B78"/>
    <w:rsid w:val="006E64AC"/>
    <w:rsid w:val="006F020E"/>
    <w:rsid w:val="006F0CEA"/>
    <w:rsid w:val="006F1533"/>
    <w:rsid w:val="006F4655"/>
    <w:rsid w:val="006F6ABC"/>
    <w:rsid w:val="006F73C9"/>
    <w:rsid w:val="00700659"/>
    <w:rsid w:val="00703724"/>
    <w:rsid w:val="00706C92"/>
    <w:rsid w:val="0070791E"/>
    <w:rsid w:val="00707D87"/>
    <w:rsid w:val="007105B5"/>
    <w:rsid w:val="00711A9F"/>
    <w:rsid w:val="007124CB"/>
    <w:rsid w:val="007125DE"/>
    <w:rsid w:val="00714CAD"/>
    <w:rsid w:val="00716824"/>
    <w:rsid w:val="00720005"/>
    <w:rsid w:val="007223CA"/>
    <w:rsid w:val="007308BB"/>
    <w:rsid w:val="00730C5D"/>
    <w:rsid w:val="00731A9C"/>
    <w:rsid w:val="007322CC"/>
    <w:rsid w:val="00743977"/>
    <w:rsid w:val="007439BA"/>
    <w:rsid w:val="007448BD"/>
    <w:rsid w:val="007459BE"/>
    <w:rsid w:val="0074632E"/>
    <w:rsid w:val="00751AF4"/>
    <w:rsid w:val="007567EE"/>
    <w:rsid w:val="00756FFB"/>
    <w:rsid w:val="00762FE6"/>
    <w:rsid w:val="0076571D"/>
    <w:rsid w:val="007671F8"/>
    <w:rsid w:val="00770F55"/>
    <w:rsid w:val="00774722"/>
    <w:rsid w:val="007777F5"/>
    <w:rsid w:val="00783077"/>
    <w:rsid w:val="00784094"/>
    <w:rsid w:val="0078449F"/>
    <w:rsid w:val="00784F24"/>
    <w:rsid w:val="00786E1F"/>
    <w:rsid w:val="007A0E7A"/>
    <w:rsid w:val="007A7D97"/>
    <w:rsid w:val="007B298F"/>
    <w:rsid w:val="007B2AC1"/>
    <w:rsid w:val="007B50A9"/>
    <w:rsid w:val="007B7D30"/>
    <w:rsid w:val="007C700A"/>
    <w:rsid w:val="007D57BF"/>
    <w:rsid w:val="007E1F6B"/>
    <w:rsid w:val="007E302C"/>
    <w:rsid w:val="007E3750"/>
    <w:rsid w:val="007E4F8C"/>
    <w:rsid w:val="007F279B"/>
    <w:rsid w:val="007F3FD2"/>
    <w:rsid w:val="007F4AFC"/>
    <w:rsid w:val="007F7B89"/>
    <w:rsid w:val="0080019A"/>
    <w:rsid w:val="00805AAA"/>
    <w:rsid w:val="00806FAE"/>
    <w:rsid w:val="0080703B"/>
    <w:rsid w:val="00810DE6"/>
    <w:rsid w:val="00813148"/>
    <w:rsid w:val="0081658C"/>
    <w:rsid w:val="00816592"/>
    <w:rsid w:val="008204A3"/>
    <w:rsid w:val="00821402"/>
    <w:rsid w:val="00821AF7"/>
    <w:rsid w:val="00826B66"/>
    <w:rsid w:val="0083470C"/>
    <w:rsid w:val="00836193"/>
    <w:rsid w:val="00846C26"/>
    <w:rsid w:val="008479EE"/>
    <w:rsid w:val="0085355B"/>
    <w:rsid w:val="00854CD4"/>
    <w:rsid w:val="008600E1"/>
    <w:rsid w:val="00860C20"/>
    <w:rsid w:val="00861088"/>
    <w:rsid w:val="008671A5"/>
    <w:rsid w:val="008704B5"/>
    <w:rsid w:val="00871D34"/>
    <w:rsid w:val="008759F6"/>
    <w:rsid w:val="00877D61"/>
    <w:rsid w:val="008919E3"/>
    <w:rsid w:val="008923DA"/>
    <w:rsid w:val="00894182"/>
    <w:rsid w:val="008948AE"/>
    <w:rsid w:val="008960F9"/>
    <w:rsid w:val="008962A5"/>
    <w:rsid w:val="008A0C3F"/>
    <w:rsid w:val="008A0FDC"/>
    <w:rsid w:val="008A2D08"/>
    <w:rsid w:val="008B1269"/>
    <w:rsid w:val="008B23C5"/>
    <w:rsid w:val="008B4480"/>
    <w:rsid w:val="008B5E13"/>
    <w:rsid w:val="008C48FE"/>
    <w:rsid w:val="008C686B"/>
    <w:rsid w:val="008D1478"/>
    <w:rsid w:val="008D1AB8"/>
    <w:rsid w:val="008D6CB2"/>
    <w:rsid w:val="008E0EA2"/>
    <w:rsid w:val="008E746A"/>
    <w:rsid w:val="008F2A83"/>
    <w:rsid w:val="008F6372"/>
    <w:rsid w:val="00900D82"/>
    <w:rsid w:val="009049CA"/>
    <w:rsid w:val="00906DB4"/>
    <w:rsid w:val="009101F9"/>
    <w:rsid w:val="00910FA6"/>
    <w:rsid w:val="0091154E"/>
    <w:rsid w:val="00914924"/>
    <w:rsid w:val="00914CEA"/>
    <w:rsid w:val="0091656D"/>
    <w:rsid w:val="00920199"/>
    <w:rsid w:val="0092646A"/>
    <w:rsid w:val="00926B50"/>
    <w:rsid w:val="00930F65"/>
    <w:rsid w:val="009412D3"/>
    <w:rsid w:val="009551F8"/>
    <w:rsid w:val="00957BFE"/>
    <w:rsid w:val="0097150D"/>
    <w:rsid w:val="0097512D"/>
    <w:rsid w:val="00977411"/>
    <w:rsid w:val="00977465"/>
    <w:rsid w:val="00981D4A"/>
    <w:rsid w:val="009852DC"/>
    <w:rsid w:val="009909A3"/>
    <w:rsid w:val="00995691"/>
    <w:rsid w:val="00995E47"/>
    <w:rsid w:val="009977C6"/>
    <w:rsid w:val="009A3074"/>
    <w:rsid w:val="009A5913"/>
    <w:rsid w:val="009A684E"/>
    <w:rsid w:val="009A6A93"/>
    <w:rsid w:val="009B17C9"/>
    <w:rsid w:val="009D0005"/>
    <w:rsid w:val="009D1F5C"/>
    <w:rsid w:val="009D32D6"/>
    <w:rsid w:val="009D5277"/>
    <w:rsid w:val="009D548D"/>
    <w:rsid w:val="009D5BF6"/>
    <w:rsid w:val="009D62CD"/>
    <w:rsid w:val="009D7832"/>
    <w:rsid w:val="009E5ABD"/>
    <w:rsid w:val="009E5D51"/>
    <w:rsid w:val="009F23EE"/>
    <w:rsid w:val="009F65E5"/>
    <w:rsid w:val="00A027DE"/>
    <w:rsid w:val="00A122DE"/>
    <w:rsid w:val="00A14029"/>
    <w:rsid w:val="00A16C4D"/>
    <w:rsid w:val="00A21FA7"/>
    <w:rsid w:val="00A272E7"/>
    <w:rsid w:val="00A324D4"/>
    <w:rsid w:val="00A33A44"/>
    <w:rsid w:val="00A351AD"/>
    <w:rsid w:val="00A373A9"/>
    <w:rsid w:val="00A408CE"/>
    <w:rsid w:val="00A42058"/>
    <w:rsid w:val="00A429AB"/>
    <w:rsid w:val="00A4557A"/>
    <w:rsid w:val="00A46197"/>
    <w:rsid w:val="00A47B24"/>
    <w:rsid w:val="00A522EB"/>
    <w:rsid w:val="00A54B91"/>
    <w:rsid w:val="00A558B0"/>
    <w:rsid w:val="00A64964"/>
    <w:rsid w:val="00A7020B"/>
    <w:rsid w:val="00A834CA"/>
    <w:rsid w:val="00A84C71"/>
    <w:rsid w:val="00A86B9A"/>
    <w:rsid w:val="00A86E38"/>
    <w:rsid w:val="00A8774A"/>
    <w:rsid w:val="00A87E6D"/>
    <w:rsid w:val="00A92994"/>
    <w:rsid w:val="00A93A8E"/>
    <w:rsid w:val="00A945CE"/>
    <w:rsid w:val="00AA745A"/>
    <w:rsid w:val="00AA7F51"/>
    <w:rsid w:val="00AB3F33"/>
    <w:rsid w:val="00AB426B"/>
    <w:rsid w:val="00AB6B15"/>
    <w:rsid w:val="00AB719F"/>
    <w:rsid w:val="00AC6FD6"/>
    <w:rsid w:val="00AC7524"/>
    <w:rsid w:val="00AD33DE"/>
    <w:rsid w:val="00AD4417"/>
    <w:rsid w:val="00AD5CD7"/>
    <w:rsid w:val="00AE054B"/>
    <w:rsid w:val="00AE1BD9"/>
    <w:rsid w:val="00AE2A0B"/>
    <w:rsid w:val="00AE3D0C"/>
    <w:rsid w:val="00AE400E"/>
    <w:rsid w:val="00AE6572"/>
    <w:rsid w:val="00AE7C75"/>
    <w:rsid w:val="00AF5295"/>
    <w:rsid w:val="00AF534D"/>
    <w:rsid w:val="00B03EA7"/>
    <w:rsid w:val="00B04C6B"/>
    <w:rsid w:val="00B07689"/>
    <w:rsid w:val="00B10C5D"/>
    <w:rsid w:val="00B21A74"/>
    <w:rsid w:val="00B24558"/>
    <w:rsid w:val="00B2618F"/>
    <w:rsid w:val="00B26CF7"/>
    <w:rsid w:val="00B30AE4"/>
    <w:rsid w:val="00B32566"/>
    <w:rsid w:val="00B3498D"/>
    <w:rsid w:val="00B3683B"/>
    <w:rsid w:val="00B41C65"/>
    <w:rsid w:val="00B4215F"/>
    <w:rsid w:val="00B44635"/>
    <w:rsid w:val="00B456FD"/>
    <w:rsid w:val="00B458B7"/>
    <w:rsid w:val="00B474AC"/>
    <w:rsid w:val="00B61239"/>
    <w:rsid w:val="00B657DF"/>
    <w:rsid w:val="00B661FB"/>
    <w:rsid w:val="00B6719D"/>
    <w:rsid w:val="00B6767A"/>
    <w:rsid w:val="00B73BD7"/>
    <w:rsid w:val="00B76CC8"/>
    <w:rsid w:val="00B812CD"/>
    <w:rsid w:val="00B8508E"/>
    <w:rsid w:val="00B85FBE"/>
    <w:rsid w:val="00B93052"/>
    <w:rsid w:val="00BB3BF7"/>
    <w:rsid w:val="00BB579A"/>
    <w:rsid w:val="00BB61DA"/>
    <w:rsid w:val="00BC0871"/>
    <w:rsid w:val="00BC1BBE"/>
    <w:rsid w:val="00BC223C"/>
    <w:rsid w:val="00BC45FC"/>
    <w:rsid w:val="00BD010D"/>
    <w:rsid w:val="00BD01BC"/>
    <w:rsid w:val="00BD667B"/>
    <w:rsid w:val="00BE1038"/>
    <w:rsid w:val="00BE6B52"/>
    <w:rsid w:val="00BE763D"/>
    <w:rsid w:val="00BF3994"/>
    <w:rsid w:val="00BF77D9"/>
    <w:rsid w:val="00C01B99"/>
    <w:rsid w:val="00C05AFB"/>
    <w:rsid w:val="00C06D18"/>
    <w:rsid w:val="00C1273C"/>
    <w:rsid w:val="00C166AC"/>
    <w:rsid w:val="00C25483"/>
    <w:rsid w:val="00C257E8"/>
    <w:rsid w:val="00C27B55"/>
    <w:rsid w:val="00C3091C"/>
    <w:rsid w:val="00C3250F"/>
    <w:rsid w:val="00C42AC8"/>
    <w:rsid w:val="00C44424"/>
    <w:rsid w:val="00C45CA7"/>
    <w:rsid w:val="00C46BC1"/>
    <w:rsid w:val="00C47C3E"/>
    <w:rsid w:val="00C51A70"/>
    <w:rsid w:val="00C54383"/>
    <w:rsid w:val="00C563BA"/>
    <w:rsid w:val="00C56B32"/>
    <w:rsid w:val="00C57C6E"/>
    <w:rsid w:val="00C61771"/>
    <w:rsid w:val="00C633A0"/>
    <w:rsid w:val="00C6641A"/>
    <w:rsid w:val="00C71FFE"/>
    <w:rsid w:val="00C72352"/>
    <w:rsid w:val="00C73B20"/>
    <w:rsid w:val="00C75CA8"/>
    <w:rsid w:val="00C8032E"/>
    <w:rsid w:val="00C81299"/>
    <w:rsid w:val="00C81810"/>
    <w:rsid w:val="00C90413"/>
    <w:rsid w:val="00CA3506"/>
    <w:rsid w:val="00CA3E11"/>
    <w:rsid w:val="00CA74D6"/>
    <w:rsid w:val="00CA7792"/>
    <w:rsid w:val="00CB1DCD"/>
    <w:rsid w:val="00CB32B5"/>
    <w:rsid w:val="00CB7026"/>
    <w:rsid w:val="00CC19A4"/>
    <w:rsid w:val="00CC22E0"/>
    <w:rsid w:val="00CC4EBC"/>
    <w:rsid w:val="00CC6934"/>
    <w:rsid w:val="00CD1D0E"/>
    <w:rsid w:val="00CD2196"/>
    <w:rsid w:val="00CD230E"/>
    <w:rsid w:val="00CD3A65"/>
    <w:rsid w:val="00CD654D"/>
    <w:rsid w:val="00CD65D8"/>
    <w:rsid w:val="00CE277E"/>
    <w:rsid w:val="00CE3456"/>
    <w:rsid w:val="00CE46CB"/>
    <w:rsid w:val="00CE5DA0"/>
    <w:rsid w:val="00CE699F"/>
    <w:rsid w:val="00CF061A"/>
    <w:rsid w:val="00CF1A26"/>
    <w:rsid w:val="00CF37ED"/>
    <w:rsid w:val="00CF4129"/>
    <w:rsid w:val="00CF4A77"/>
    <w:rsid w:val="00CF7952"/>
    <w:rsid w:val="00D00191"/>
    <w:rsid w:val="00D01A2A"/>
    <w:rsid w:val="00D035C0"/>
    <w:rsid w:val="00D10BAB"/>
    <w:rsid w:val="00D1191E"/>
    <w:rsid w:val="00D1285B"/>
    <w:rsid w:val="00D148AB"/>
    <w:rsid w:val="00D16E49"/>
    <w:rsid w:val="00D1752E"/>
    <w:rsid w:val="00D20032"/>
    <w:rsid w:val="00D224E6"/>
    <w:rsid w:val="00D22642"/>
    <w:rsid w:val="00D2309D"/>
    <w:rsid w:val="00D2378E"/>
    <w:rsid w:val="00D24089"/>
    <w:rsid w:val="00D24340"/>
    <w:rsid w:val="00D25323"/>
    <w:rsid w:val="00D327AF"/>
    <w:rsid w:val="00D32E82"/>
    <w:rsid w:val="00D337FF"/>
    <w:rsid w:val="00D33900"/>
    <w:rsid w:val="00D34AF8"/>
    <w:rsid w:val="00D42B5F"/>
    <w:rsid w:val="00D44A32"/>
    <w:rsid w:val="00D44CB2"/>
    <w:rsid w:val="00D606B5"/>
    <w:rsid w:val="00D61020"/>
    <w:rsid w:val="00D66C3C"/>
    <w:rsid w:val="00D721C2"/>
    <w:rsid w:val="00D7259F"/>
    <w:rsid w:val="00D73089"/>
    <w:rsid w:val="00D7530C"/>
    <w:rsid w:val="00D75650"/>
    <w:rsid w:val="00D80800"/>
    <w:rsid w:val="00D828BF"/>
    <w:rsid w:val="00D83029"/>
    <w:rsid w:val="00D906D6"/>
    <w:rsid w:val="00D91345"/>
    <w:rsid w:val="00D95F87"/>
    <w:rsid w:val="00DA33F3"/>
    <w:rsid w:val="00DA5FCA"/>
    <w:rsid w:val="00DB2931"/>
    <w:rsid w:val="00DB3D2B"/>
    <w:rsid w:val="00DB754C"/>
    <w:rsid w:val="00DC13E6"/>
    <w:rsid w:val="00DC2723"/>
    <w:rsid w:val="00DC6406"/>
    <w:rsid w:val="00DC6E32"/>
    <w:rsid w:val="00DD15E9"/>
    <w:rsid w:val="00DD1F20"/>
    <w:rsid w:val="00DD32DC"/>
    <w:rsid w:val="00DD57C3"/>
    <w:rsid w:val="00DD5B4E"/>
    <w:rsid w:val="00DE1662"/>
    <w:rsid w:val="00DE6755"/>
    <w:rsid w:val="00DE67A8"/>
    <w:rsid w:val="00DE7EB1"/>
    <w:rsid w:val="00E028DE"/>
    <w:rsid w:val="00E03787"/>
    <w:rsid w:val="00E10BEB"/>
    <w:rsid w:val="00E11627"/>
    <w:rsid w:val="00E123C7"/>
    <w:rsid w:val="00E22C90"/>
    <w:rsid w:val="00E24D38"/>
    <w:rsid w:val="00E321FC"/>
    <w:rsid w:val="00E34C23"/>
    <w:rsid w:val="00E37204"/>
    <w:rsid w:val="00E37878"/>
    <w:rsid w:val="00E40162"/>
    <w:rsid w:val="00E40172"/>
    <w:rsid w:val="00E4294E"/>
    <w:rsid w:val="00E42D03"/>
    <w:rsid w:val="00E43BF9"/>
    <w:rsid w:val="00E45487"/>
    <w:rsid w:val="00E47CC0"/>
    <w:rsid w:val="00E47EB7"/>
    <w:rsid w:val="00E60D1D"/>
    <w:rsid w:val="00E64E81"/>
    <w:rsid w:val="00E70203"/>
    <w:rsid w:val="00E70280"/>
    <w:rsid w:val="00E81128"/>
    <w:rsid w:val="00E83BA5"/>
    <w:rsid w:val="00E841B6"/>
    <w:rsid w:val="00E84BBD"/>
    <w:rsid w:val="00E9484C"/>
    <w:rsid w:val="00E95734"/>
    <w:rsid w:val="00EA0275"/>
    <w:rsid w:val="00EA1F8B"/>
    <w:rsid w:val="00EA34E5"/>
    <w:rsid w:val="00EA50B5"/>
    <w:rsid w:val="00EA5C71"/>
    <w:rsid w:val="00EA634E"/>
    <w:rsid w:val="00EB20D1"/>
    <w:rsid w:val="00EB4327"/>
    <w:rsid w:val="00EB43A7"/>
    <w:rsid w:val="00EB4F4A"/>
    <w:rsid w:val="00EB6DED"/>
    <w:rsid w:val="00EB6E87"/>
    <w:rsid w:val="00EB77AE"/>
    <w:rsid w:val="00EC0C44"/>
    <w:rsid w:val="00EC193F"/>
    <w:rsid w:val="00EC2DAC"/>
    <w:rsid w:val="00ED1DCE"/>
    <w:rsid w:val="00ED32A2"/>
    <w:rsid w:val="00EF33C7"/>
    <w:rsid w:val="00EF4F2D"/>
    <w:rsid w:val="00EF560E"/>
    <w:rsid w:val="00F03565"/>
    <w:rsid w:val="00F06D41"/>
    <w:rsid w:val="00F10515"/>
    <w:rsid w:val="00F1172C"/>
    <w:rsid w:val="00F13C79"/>
    <w:rsid w:val="00F141DC"/>
    <w:rsid w:val="00F170B9"/>
    <w:rsid w:val="00F23A1F"/>
    <w:rsid w:val="00F243B2"/>
    <w:rsid w:val="00F25C27"/>
    <w:rsid w:val="00F25CB6"/>
    <w:rsid w:val="00F3154B"/>
    <w:rsid w:val="00F34CCA"/>
    <w:rsid w:val="00F35B79"/>
    <w:rsid w:val="00F54FED"/>
    <w:rsid w:val="00F55243"/>
    <w:rsid w:val="00F57A97"/>
    <w:rsid w:val="00F646C5"/>
    <w:rsid w:val="00F6689B"/>
    <w:rsid w:val="00F72099"/>
    <w:rsid w:val="00F73888"/>
    <w:rsid w:val="00F82628"/>
    <w:rsid w:val="00F84490"/>
    <w:rsid w:val="00F86864"/>
    <w:rsid w:val="00F87DD0"/>
    <w:rsid w:val="00F902CF"/>
    <w:rsid w:val="00F91778"/>
    <w:rsid w:val="00F93BA0"/>
    <w:rsid w:val="00F97878"/>
    <w:rsid w:val="00FA0A08"/>
    <w:rsid w:val="00FA248D"/>
    <w:rsid w:val="00FA2C33"/>
    <w:rsid w:val="00FB093B"/>
    <w:rsid w:val="00FB4444"/>
    <w:rsid w:val="00FB5554"/>
    <w:rsid w:val="00FB6D68"/>
    <w:rsid w:val="00FC06E3"/>
    <w:rsid w:val="00FC18F3"/>
    <w:rsid w:val="00FC2766"/>
    <w:rsid w:val="00FC4765"/>
    <w:rsid w:val="00FC6784"/>
    <w:rsid w:val="00FC7DB0"/>
    <w:rsid w:val="00FD1725"/>
    <w:rsid w:val="00FD432A"/>
    <w:rsid w:val="00FD4AC1"/>
    <w:rsid w:val="00FD6DC6"/>
    <w:rsid w:val="00FD6ECF"/>
    <w:rsid w:val="00FE4CE4"/>
    <w:rsid w:val="00FE7F4F"/>
    <w:rsid w:val="00FF100A"/>
    <w:rsid w:val="00FF3E6C"/>
    <w:rsid w:val="00FF6EF2"/>
    <w:rsid w:val="00FF7A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2E573"/>
  <w15:docId w15:val="{27BB3EC1-A92F-4BA7-8D55-99B82CBB0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66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4C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32D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F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4285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661D"/>
    <w:rPr>
      <w:b/>
      <w:bCs/>
      <w:kern w:val="44"/>
      <w:sz w:val="44"/>
      <w:szCs w:val="44"/>
    </w:rPr>
  </w:style>
  <w:style w:type="paragraph" w:styleId="a3">
    <w:name w:val="Title"/>
    <w:basedOn w:val="a"/>
    <w:next w:val="a"/>
    <w:link w:val="a4"/>
    <w:uiPriority w:val="10"/>
    <w:qFormat/>
    <w:rsid w:val="0008661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8661D"/>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14CEA"/>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C4C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C4C6B"/>
  </w:style>
  <w:style w:type="paragraph" w:styleId="21">
    <w:name w:val="toc 2"/>
    <w:basedOn w:val="a"/>
    <w:next w:val="a"/>
    <w:autoRedefine/>
    <w:uiPriority w:val="39"/>
    <w:unhideWhenUsed/>
    <w:rsid w:val="000C4C6B"/>
    <w:pPr>
      <w:ind w:leftChars="200" w:left="420"/>
    </w:pPr>
  </w:style>
  <w:style w:type="character" w:styleId="a5">
    <w:name w:val="Hyperlink"/>
    <w:basedOn w:val="a0"/>
    <w:uiPriority w:val="99"/>
    <w:unhideWhenUsed/>
    <w:rsid w:val="000C4C6B"/>
    <w:rPr>
      <w:color w:val="0563C1" w:themeColor="hyperlink"/>
      <w:u w:val="single"/>
    </w:rPr>
  </w:style>
  <w:style w:type="paragraph" w:styleId="a6">
    <w:name w:val="List Paragraph"/>
    <w:basedOn w:val="a"/>
    <w:uiPriority w:val="34"/>
    <w:qFormat/>
    <w:rsid w:val="007F279B"/>
    <w:pPr>
      <w:ind w:firstLineChars="200" w:firstLine="420"/>
    </w:pPr>
  </w:style>
  <w:style w:type="paragraph" w:styleId="a7">
    <w:name w:val="header"/>
    <w:basedOn w:val="a"/>
    <w:link w:val="a8"/>
    <w:uiPriority w:val="99"/>
    <w:unhideWhenUsed/>
    <w:rsid w:val="00BF77D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BF77D9"/>
    <w:rPr>
      <w:sz w:val="18"/>
      <w:szCs w:val="18"/>
    </w:rPr>
  </w:style>
  <w:style w:type="paragraph" w:styleId="a9">
    <w:name w:val="footer"/>
    <w:basedOn w:val="a"/>
    <w:link w:val="aa"/>
    <w:uiPriority w:val="99"/>
    <w:unhideWhenUsed/>
    <w:rsid w:val="00BF77D9"/>
    <w:pPr>
      <w:tabs>
        <w:tab w:val="center" w:pos="4153"/>
        <w:tab w:val="right" w:pos="8306"/>
      </w:tabs>
      <w:snapToGrid w:val="0"/>
      <w:jc w:val="left"/>
    </w:pPr>
    <w:rPr>
      <w:sz w:val="18"/>
      <w:szCs w:val="18"/>
    </w:rPr>
  </w:style>
  <w:style w:type="character" w:customStyle="1" w:styleId="aa">
    <w:name w:val="页脚 字符"/>
    <w:basedOn w:val="a0"/>
    <w:link w:val="a9"/>
    <w:uiPriority w:val="99"/>
    <w:rsid w:val="00BF77D9"/>
    <w:rPr>
      <w:sz w:val="18"/>
      <w:szCs w:val="18"/>
    </w:rPr>
  </w:style>
  <w:style w:type="character" w:customStyle="1" w:styleId="30">
    <w:name w:val="标题 3 字符"/>
    <w:basedOn w:val="a0"/>
    <w:link w:val="3"/>
    <w:uiPriority w:val="9"/>
    <w:rsid w:val="00DD32DC"/>
    <w:rPr>
      <w:b/>
      <w:bCs/>
      <w:sz w:val="32"/>
      <w:szCs w:val="32"/>
    </w:rPr>
  </w:style>
  <w:style w:type="character" w:customStyle="1" w:styleId="40">
    <w:name w:val="标题 4 字符"/>
    <w:basedOn w:val="a0"/>
    <w:link w:val="4"/>
    <w:uiPriority w:val="9"/>
    <w:rsid w:val="002E7F7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4285E"/>
    <w:rPr>
      <w:b/>
      <w:bCs/>
      <w:sz w:val="28"/>
      <w:szCs w:val="28"/>
    </w:rPr>
  </w:style>
  <w:style w:type="paragraph" w:styleId="ab">
    <w:name w:val="Balloon Text"/>
    <w:basedOn w:val="a"/>
    <w:link w:val="ac"/>
    <w:uiPriority w:val="99"/>
    <w:semiHidden/>
    <w:unhideWhenUsed/>
    <w:rsid w:val="008F6372"/>
    <w:rPr>
      <w:sz w:val="18"/>
      <w:szCs w:val="18"/>
    </w:rPr>
  </w:style>
  <w:style w:type="character" w:customStyle="1" w:styleId="ac">
    <w:name w:val="批注框文本 字符"/>
    <w:basedOn w:val="a0"/>
    <w:link w:val="ab"/>
    <w:uiPriority w:val="99"/>
    <w:semiHidden/>
    <w:rsid w:val="008F637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106484">
      <w:bodyDiv w:val="1"/>
      <w:marLeft w:val="0"/>
      <w:marRight w:val="0"/>
      <w:marTop w:val="0"/>
      <w:marBottom w:val="0"/>
      <w:divBdr>
        <w:top w:val="none" w:sz="0" w:space="0" w:color="auto"/>
        <w:left w:val="none" w:sz="0" w:space="0" w:color="auto"/>
        <w:bottom w:val="none" w:sz="0" w:space="0" w:color="auto"/>
        <w:right w:val="none" w:sz="0" w:space="0" w:color="auto"/>
      </w:divBdr>
      <w:divsChild>
        <w:div w:id="1060330122">
          <w:marLeft w:val="965"/>
          <w:marRight w:val="0"/>
          <w:marTop w:val="134"/>
          <w:marBottom w:val="0"/>
          <w:divBdr>
            <w:top w:val="none" w:sz="0" w:space="0" w:color="auto"/>
            <w:left w:val="none" w:sz="0" w:space="0" w:color="auto"/>
            <w:bottom w:val="none" w:sz="0" w:space="0" w:color="auto"/>
            <w:right w:val="none" w:sz="0" w:space="0" w:color="auto"/>
          </w:divBdr>
        </w:div>
        <w:div w:id="282883644">
          <w:marLeft w:val="965"/>
          <w:marRight w:val="0"/>
          <w:marTop w:val="134"/>
          <w:marBottom w:val="0"/>
          <w:divBdr>
            <w:top w:val="none" w:sz="0" w:space="0" w:color="auto"/>
            <w:left w:val="none" w:sz="0" w:space="0" w:color="auto"/>
            <w:bottom w:val="none" w:sz="0" w:space="0" w:color="auto"/>
            <w:right w:val="none" w:sz="0" w:space="0" w:color="auto"/>
          </w:divBdr>
        </w:div>
        <w:div w:id="1833136230">
          <w:marLeft w:val="965"/>
          <w:marRight w:val="0"/>
          <w:marTop w:val="134"/>
          <w:marBottom w:val="0"/>
          <w:divBdr>
            <w:top w:val="none" w:sz="0" w:space="0" w:color="auto"/>
            <w:left w:val="none" w:sz="0" w:space="0" w:color="auto"/>
            <w:bottom w:val="none" w:sz="0" w:space="0" w:color="auto"/>
            <w:right w:val="none" w:sz="0" w:space="0" w:color="auto"/>
          </w:divBdr>
        </w:div>
        <w:div w:id="577715621">
          <w:marLeft w:val="965"/>
          <w:marRight w:val="0"/>
          <w:marTop w:val="134"/>
          <w:marBottom w:val="0"/>
          <w:divBdr>
            <w:top w:val="none" w:sz="0" w:space="0" w:color="auto"/>
            <w:left w:val="none" w:sz="0" w:space="0" w:color="auto"/>
            <w:bottom w:val="none" w:sz="0" w:space="0" w:color="auto"/>
            <w:right w:val="none" w:sz="0" w:space="0" w:color="auto"/>
          </w:divBdr>
        </w:div>
        <w:div w:id="1837913089">
          <w:marLeft w:val="965"/>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6.bin"/><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7.png"/><Relationship Id="rId68" Type="http://schemas.openxmlformats.org/officeDocument/2006/relationships/image" Target="media/image52.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emf"/><Relationship Id="rId66" Type="http://schemas.openxmlformats.org/officeDocument/2006/relationships/image" Target="media/image50.png"/><Relationship Id="rId74"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oleObject" Target="embeddings/oleObject7.bin"/><Relationship Id="rId57" Type="http://schemas.openxmlformats.org/officeDocument/2006/relationships/image" Target="media/image43.png"/><Relationship Id="rId61" Type="http://schemas.openxmlformats.org/officeDocument/2006/relationships/oleObject" Target="embeddings/oleObject9.bin"/><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oleObject" Target="embeddings/oleObject4.bin"/><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emf"/><Relationship Id="rId65" Type="http://schemas.openxmlformats.org/officeDocument/2006/relationships/image" Target="media/image49.png"/><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oleObject" Target="embeddings/oleObject10.bin"/><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7.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image" Target="media/image26.emf"/><Relationship Id="rId46" Type="http://schemas.openxmlformats.org/officeDocument/2006/relationships/image" Target="media/image33.png"/><Relationship Id="rId59" Type="http://schemas.openxmlformats.org/officeDocument/2006/relationships/oleObject" Target="embeddings/oleObject8.bin"/><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79B22-17AD-49E7-B33F-B13389115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42</Pages>
  <Words>2617</Words>
  <Characters>14922</Characters>
  <Application>Microsoft Office Word</Application>
  <DocSecurity>0</DocSecurity>
  <Lines>124</Lines>
  <Paragraphs>35</Paragraphs>
  <ScaleCrop>false</ScaleCrop>
  <Company>PC</Company>
  <LinksUpToDate>false</LinksUpToDate>
  <CharactersWithSpaces>17504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Shieh</cp:lastModifiedBy>
  <cp:revision>1969</cp:revision>
  <dcterms:created xsi:type="dcterms:W3CDTF">2016-10-13T06:46:00Z</dcterms:created>
  <dcterms:modified xsi:type="dcterms:W3CDTF">2019-01-08T00:03:00Z</dcterms:modified>
</cp:coreProperties>
</file>